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Pr="0041428F" w:rsidR="00A66B18" w:rsidTr="45CD5579" w14:paraId="6FF6869D" w14:textId="77777777">
        <w:trPr>
          <w:trHeight w:val="270"/>
          <w:jc w:val="center"/>
        </w:trPr>
        <w:tc>
          <w:tcPr>
            <w:tcW w:w="10800" w:type="dxa"/>
            <w:tcMar/>
          </w:tcPr>
          <w:p w:rsidRPr="0041428F" w:rsidR="00A66B18" w:rsidP="45CD5579" w:rsidRDefault="00401569" w14:paraId="323680C3" w14:textId="77777777">
            <w:pPr>
              <w:pStyle w:val="ContactInfo"/>
              <w:rPr>
                <w:rFonts w:ascii="Franklin Gothic Book" w:hAnsi="Franklin Gothic Book" w:eastAsia="Franklin Gothic Book" w:cs="Franklin Gothic Book" w:asciiTheme="minorAscii" w:hAnsiTheme="minorAscii" w:eastAsiaTheme="minorAscii" w:cstheme="minorAscii"/>
                <w:color w:val="000000" w:themeColor="text1"/>
              </w:rPr>
            </w:pPr>
            <w:r w:rsidR="7A7D5C50">
              <w:drawing>
                <wp:inline wp14:editId="2A2E7CB1" wp14:anchorId="18565832">
                  <wp:extent cx="2950845" cy="1200785"/>
                  <wp:effectExtent l="0" t="0" r="1905" b="0"/>
                  <wp:docPr id="1" name="Picture 1" title=""/>
                  <wp:cNvGraphicFramePr>
                    <a:graphicFrameLocks noChangeAspect="1"/>
                  </wp:cNvGraphicFramePr>
                  <a:graphic>
                    <a:graphicData uri="http://schemas.openxmlformats.org/drawingml/2006/picture">
                      <pic:pic>
                        <pic:nvPicPr>
                          <pic:cNvPr id="0" name="Picture 1"/>
                          <pic:cNvPicPr/>
                        </pic:nvPicPr>
                        <pic:blipFill>
                          <a:blip r:embed="Rdbcd1fb5828b49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0845" cy="1200785"/>
                          </a:xfrm>
                          <a:prstGeom prst="rect">
                            <a:avLst/>
                          </a:prstGeom>
                        </pic:spPr>
                      </pic:pic>
                    </a:graphicData>
                  </a:graphic>
                </wp:inline>
              </w:drawing>
            </w:r>
          </w:p>
        </w:tc>
      </w:tr>
    </w:tbl>
    <w:p w:rsidR="00A66B18" w:rsidP="45CD5579" w:rsidRDefault="00A66B18" w14:paraId="5F9723B4" w14:textId="1B592088" w14:noSpellErr="1">
      <w:pPr>
        <w:rPr>
          <w:rFonts w:ascii="Franklin Gothic Book" w:hAnsi="Franklin Gothic Book" w:eastAsia="Franklin Gothic Book" w:cs="Franklin Gothic Book" w:asciiTheme="minorAscii" w:hAnsiTheme="minorAscii" w:eastAsiaTheme="minorAscii" w:cstheme="minorAscii"/>
        </w:rPr>
      </w:pPr>
    </w:p>
    <w:p w:rsidRPr="00A25DE7" w:rsidR="00A25DE7" w:rsidP="45CD5579" w:rsidRDefault="00CC2903" w14:paraId="4441952B" w14:textId="41A8F419" w14:noSpellErr="1">
      <w:pPr>
        <w:pStyle w:val="NormalWeb"/>
        <w:spacing w:before="0" w:beforeAutospacing="off" w:after="0" w:afterAutospacing="off"/>
        <w:rPr>
          <w:rFonts w:ascii="Franklin Gothic Book" w:hAnsi="Franklin Gothic Book" w:eastAsia="Franklin Gothic Book" w:cs="Franklin Gothic Book" w:asciiTheme="minorAscii" w:hAnsiTheme="minorAscii" w:eastAsiaTheme="minorAscii" w:cstheme="minorAscii"/>
          <w:sz w:val="22"/>
          <w:szCs w:val="22"/>
          <w:lang w:eastAsia="en-AU"/>
        </w:rPr>
      </w:pPr>
      <w:r>
        <w:rPr>
          <w:rFonts w:ascii="Calibri" w:hAnsi="Calibri" w:eastAsia="Times New Roman" w:cs="Calibri"/>
          <w:noProof/>
          <w:sz w:val="22"/>
          <w:szCs w:val="22"/>
          <w:lang w:eastAsia="en-US"/>
        </w:rPr>
        <mc:AlternateContent>
          <mc:Choice Requires="wps">
            <w:drawing>
              <wp:anchor distT="0" distB="0" distL="114300" distR="114300" simplePos="0" relativeHeight="251658240" behindDoc="0" locked="0" layoutInCell="1" allowOverlap="1" wp14:anchorId="3EF2DBB2" wp14:editId="54D136CC">
                <wp:simplePos x="0" y="0"/>
                <wp:positionH relativeFrom="column">
                  <wp:posOffset>0</wp:posOffset>
                </wp:positionH>
                <wp:positionV relativeFrom="paragraph">
                  <wp:posOffset>53340</wp:posOffset>
                </wp:positionV>
                <wp:extent cx="7086600" cy="591185"/>
                <wp:effectExtent l="0" t="0" r="12700" b="18415"/>
                <wp:wrapNone/>
                <wp:docPr id="3" name="Text Box 3"/>
                <wp:cNvGraphicFramePr/>
                <a:graphic xmlns:a="http://schemas.openxmlformats.org/drawingml/2006/main">
                  <a:graphicData uri="http://schemas.microsoft.com/office/word/2010/wordprocessingShape">
                    <wps:wsp>
                      <wps:cNvSpPr txBox="1"/>
                      <wps:spPr>
                        <a:xfrm>
                          <a:off x="0" y="0"/>
                          <a:ext cx="7086600" cy="591185"/>
                        </a:xfrm>
                        <a:prstGeom prst="rect">
                          <a:avLst/>
                        </a:prstGeom>
                        <a:solidFill>
                          <a:schemeClr val="tx1"/>
                        </a:solidFill>
                        <a:ln w="6350">
                          <a:solidFill>
                            <a:prstClr val="black"/>
                          </a:solidFill>
                        </a:ln>
                      </wps:spPr>
                      <wps:txbx>
                        <w:txbxContent>
                          <w:p w:rsidRPr="00CE6CB7" w:rsidR="00293FCE" w:rsidP="00293FCE" w:rsidRDefault="007263BB" w14:paraId="58DC57DE" w14:textId="0B7DA9D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rsidRPr="00CE6CB7" w:rsidR="00293FCE" w:rsidRDefault="00293FCE" w14:paraId="1823B54B" w14:textId="77777777">
                            <w:pPr>
                              <w:ind w:left="0"/>
                              <w:rPr>
                                <w:b/>
                                <w:bCs/>
                                <w:color w:val="FFFFFF" w:themeColor="background1"/>
                              </w:rPr>
                            </w:pPr>
                          </w:p>
                          <w:p w:rsidRPr="00CE6CB7" w:rsidR="00293FCE" w:rsidRDefault="00293FCE" w14:paraId="2CEEC953" w14:textId="77777777">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EF2DBB2">
                <v:stroke joinstyle="miter"/>
                <v:path gradientshapeok="t" o:connecttype="rect"/>
              </v:shapetype>
              <v:shape id="Text Box 3" style="position:absolute;left:0;text-align:left;margin-left:0;margin-top:4.2pt;width:558pt;height:4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black [3213]"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XXNwIAAHw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">
                <v:textbox>
                  <w:txbxContent>
                    <w:p w:rsidRPr="00CE6CB7" w:rsidR="00293FCE" w:rsidP="00293FCE" w:rsidRDefault="007263BB" w14:paraId="58DC57DE" w14:textId="0B7DA9D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rsidRPr="00CE6CB7" w:rsidR="00293FCE" w:rsidRDefault="00293FCE" w14:paraId="1823B54B" w14:textId="77777777">
                      <w:pPr>
                        <w:ind w:left="0"/>
                        <w:rPr>
                          <w:b/>
                          <w:bCs/>
                          <w:color w:val="FFFFFF" w:themeColor="background1"/>
                        </w:rPr>
                      </w:pPr>
                    </w:p>
                    <w:p w:rsidRPr="00CE6CB7" w:rsidR="00293FCE" w:rsidRDefault="00293FCE" w14:paraId="2CEEC953" w14:textId="77777777">
                      <w:pPr>
                        <w:rPr>
                          <w:b/>
                          <w:bCs/>
                          <w:color w:val="FFFFFF" w:themeColor="background1"/>
                        </w:rPr>
                      </w:pPr>
                    </w:p>
                  </w:txbxContent>
                </v:textbox>
              </v:shape>
            </w:pict>
          </mc:Fallback>
        </mc:AlternateContent>
      </w:r>
    </w:p>
    <w:p w:rsidR="00F33DD2" w:rsidP="45CD5579" w:rsidRDefault="00982F7C" w14:paraId="4AE4E9ED" w14:textId="2D44C0E6">
      <w:pPr>
        <w:spacing w:before="0" w:after="0"/>
        <w:ind w:left="0" w:right="0"/>
        <w:rPr>
          <w:rFonts w:ascii="Franklin Gothic Book" w:hAnsi="Franklin Gothic Book" w:eastAsia="Franklin Gothic Book" w:cs="Franklin Gothic Book" w:asciiTheme="minorAscii" w:hAnsiTheme="minorAscii" w:eastAsiaTheme="minorAscii" w:cstheme="minorAscii"/>
          <w:color w:val="auto"/>
          <w:kern w:val="0"/>
          <w:sz w:val="22"/>
          <w:szCs w:val="22"/>
          <w:lang w:eastAsia="en-AU"/>
        </w:rPr>
      </w:pPr>
      <w:r>
        <w:br/>
      </w:r>
      <w:r>
        <w:br/>
      </w:r>
      <w:r>
        <w:br/>
      </w:r>
    </w:p>
    <w:p w:rsidR="003939C0" w:rsidP="45CD5579" w:rsidRDefault="003939C0" w14:paraId="76124F75" w14:textId="77777777">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3D28DAAC" w:rsidP="45CD5579" w:rsidRDefault="3D28DAAC" w14:paraId="0F9E5987" w14:textId="703CE9B6">
      <w:pPr>
        <w:spacing w:before="0" w:after="0"/>
        <w:ind w:left="0" w:right="0"/>
        <w:rPr>
          <w:rFonts w:ascii="Franklin Gothic Book" w:hAnsi="Franklin Gothic Book" w:eastAsia="Franklin Gothic Book" w:cs="Franklin Gothic Book" w:asciiTheme="minorAscii" w:hAnsiTheme="minorAscii" w:eastAsiaTheme="minorAscii" w:cstheme="minorAscii"/>
          <w:noProof/>
          <w:sz w:val="22"/>
          <w:szCs w:val="22"/>
          <w:lang w:val="en-AU"/>
        </w:rPr>
      </w:pPr>
      <w:r w:rsidRPr="45CD5579" w:rsidR="3D28DAAC">
        <w:rPr>
          <w:rFonts w:ascii="Franklin Gothic Book" w:hAnsi="Franklin Gothic Book" w:eastAsia="Franklin Gothic Book" w:cs="Franklin Gothic Book" w:asciiTheme="minorAscii" w:hAnsiTheme="minorAscii" w:eastAsiaTheme="minorAscii" w:cstheme="minorAscii"/>
          <w:noProof/>
          <w:sz w:val="22"/>
          <w:szCs w:val="22"/>
          <w:lang w:val="en-AU"/>
        </w:rPr>
        <w:t>Here is the background information on your task Suspicious network activity has been detected coming from a user on the ANZ network. A laptop has been flagged up on our security systems due to suspicious internet traffic, and we need you to investigate the network traffic in order to establish what the user accessed and downloaded. Your task is to examine their network activity and gather what information you can on what images they viewed and what files they accessed. You have been provided with a packet capture file (pcap) containing all their recent network activity. There may be a number of artifacts contained within the packet capture file, and you will be expected to identify and report as many as possible. You must provide a report on everything you found, and document what processes / steps you followed to achieve this.</w:t>
      </w:r>
    </w:p>
    <w:p w:rsidR="45CD5579" w:rsidP="45CD5579" w:rsidRDefault="45CD5579" w14:paraId="09458B25" w14:textId="3FAEB1C3">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B54A7E2" w14:textId="6CF9C37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00306A0C" w:rsidP="45CD5579" w:rsidRDefault="003939C0" w14:paraId="113AD891" w14:textId="77777777">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009E62AD">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Analysis</w:t>
      </w:r>
    </w:p>
    <w:p w:rsidR="003939C0" w:rsidP="45CD5579" w:rsidRDefault="00306A0C" w14:paraId="243CC1DE" w14:textId="27D85DFF">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pPr>
      <w:r>
        <w:rPr>
          <w:rFonts w:ascii="Franklin Gothic Medium" w:hAnsi="Franklin Gothic Medium"/>
          <w:noProof/>
          <w:sz w:val="22"/>
          <w:szCs w:val="22"/>
          <w:lang w:val="en-AU" w:eastAsia="en-AU"/>
        </w:rPr>
        <w:tab/>
      </w:r>
      <w:r w:rsidRPr="45CD5579" w:rsidR="326658D5">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All</w:t>
      </w:r>
      <w:r w:rsidRPr="45CD5579" w:rsidR="009E62AD">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 </w:t>
      </w:r>
      <w:r w:rsidRPr="45CD5579" w:rsidR="326658D5">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the traffic </w:t>
      </w:r>
      <w:r w:rsidRPr="45CD5579" w:rsidR="6A9F8359">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is between loop aaddress ::1, implying </w:t>
      </w:r>
      <w:r w:rsidRPr="45CD5579" w:rsidR="2403695B">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a local proxy environment.</w:t>
      </w:r>
    </w:p>
    <w:p w:rsidR="00F26B09" w:rsidP="45CD5579" w:rsidRDefault="00EF2A0D" w14:paraId="5B1EC491" w14:textId="3EA9E016">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pPr>
      <w:r w:rsidRPr="45CD5579" w:rsidR="4A3A7087">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            </w:t>
      </w:r>
      <w:r w:rsidRPr="45CD5579" w:rsidR="38161B28">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The activies use http allowing full inspection </w:t>
      </w:r>
      <w:r w:rsidRPr="45CD5579" w:rsidR="2900B048">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the comunication.</w:t>
      </w:r>
    </w:p>
    <w:p w:rsidRPr="00EC114A" w:rsidR="007263BB" w:rsidP="45CD5579" w:rsidRDefault="007263BB" w14:paraId="6F222526" w14:textId="4F1C8E4C">
      <w:pPr>
        <w:spacing w:before="0" w:after="0"/>
        <w:ind w:left="0" w:right="0" w:firstLine="72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rPr>
      </w:pPr>
      <w:r w:rsidRPr="45CD5579" w:rsidR="23EE8030">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The files accessed </w:t>
      </w:r>
      <w:r w:rsidRPr="45CD5579" w:rsidR="5FAC02F5">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or downloaded </w:t>
      </w:r>
      <w:r w:rsidRPr="45CD5579" w:rsidR="23EE8030">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t xml:space="preserve">include </w:t>
      </w:r>
      <w:r w:rsidRPr="45CD5579" w:rsidR="0B9AB9DB">
        <w:rPr>
          <w:rFonts w:ascii="Franklin Gothic Book" w:hAnsi="Franklin Gothic Book" w:eastAsia="Franklin Gothic Book" w:cs="Franklin Gothic Book" w:asciiTheme="minorAscii" w:hAnsiTheme="minorAscii" w:eastAsiaTheme="minorAscii" w:cstheme="minorAscii"/>
          <w:b w:val="1"/>
          <w:bCs w:val="1"/>
          <w:noProof/>
          <w:sz w:val="22"/>
          <w:szCs w:val="22"/>
          <w:lang w:val="en-AU"/>
        </w:rPr>
        <w:t>(</w:t>
      </w:r>
      <w:r w:rsidRPr="45CD5579" w:rsidR="0B9AB9DB">
        <w:rPr>
          <w:rFonts w:ascii="Franklin Gothic Book" w:hAnsi="Franklin Gothic Book" w:eastAsia="Franklin Gothic Book" w:cs="Franklin Gothic Book" w:asciiTheme="minorAscii" w:hAnsiTheme="minorAscii" w:eastAsiaTheme="minorAscii" w:cstheme="minorAscii"/>
          <w:b w:val="1"/>
          <w:bCs w:val="1"/>
          <w:noProof/>
          <w:sz w:val="22"/>
          <w:szCs w:val="22"/>
          <w:lang w:val="en-AU"/>
        </w:rPr>
        <w:t>.jpg</w:t>
      </w:r>
      <w:r w:rsidRPr="45CD5579" w:rsidR="0B9AB9DB">
        <w:rPr>
          <w:rFonts w:ascii="Franklin Gothic Book" w:hAnsi="Franklin Gothic Book" w:eastAsia="Franklin Gothic Book" w:cs="Franklin Gothic Book" w:asciiTheme="minorAscii" w:hAnsiTheme="minorAscii" w:eastAsiaTheme="minorAscii" w:cstheme="minorAscii"/>
          <w:b w:val="1"/>
          <w:bCs w:val="1"/>
          <w:noProof/>
          <w:sz w:val="22"/>
          <w:szCs w:val="22"/>
          <w:lang w:val="en-AU"/>
        </w:rPr>
        <w:t xml:space="preserve">, </w:t>
      </w:r>
      <w:r w:rsidRPr="45CD5579" w:rsidR="0B9AB9DB">
        <w:rPr>
          <w:rFonts w:ascii="Franklin Gothic Book" w:hAnsi="Franklin Gothic Book" w:eastAsia="Franklin Gothic Book" w:cs="Franklin Gothic Book" w:asciiTheme="minorAscii" w:hAnsiTheme="minorAscii" w:eastAsiaTheme="minorAscii" w:cstheme="minorAscii"/>
          <w:b w:val="1"/>
          <w:bCs w:val="1"/>
          <w:noProof/>
          <w:sz w:val="22"/>
          <w:szCs w:val="22"/>
          <w:lang w:val="en-AU"/>
        </w:rPr>
        <w:t>.png</w:t>
      </w:r>
      <w:r w:rsidRPr="45CD5579" w:rsidR="0B9AB9DB">
        <w:rPr>
          <w:rFonts w:ascii="Franklin Gothic Book" w:hAnsi="Franklin Gothic Book" w:eastAsia="Franklin Gothic Book" w:cs="Franklin Gothic Book" w:asciiTheme="minorAscii" w:hAnsiTheme="minorAscii" w:eastAsiaTheme="minorAscii" w:cstheme="minorAscii"/>
          <w:b w:val="1"/>
          <w:bCs w:val="1"/>
          <w:noProof/>
          <w:sz w:val="22"/>
          <w:szCs w:val="22"/>
          <w:lang w:val="en-AU"/>
        </w:rPr>
        <w:t>), PDFs, DOCX documents, and plain text.</w:t>
      </w:r>
    </w:p>
    <w:p w:rsidRPr="00EC114A" w:rsidR="007263BB" w:rsidP="45CD5579" w:rsidRDefault="007263BB" w14:paraId="12FFDF4F" w14:textId="5B919728">
      <w:pPr>
        <w:spacing w:before="0" w:after="0"/>
        <w:ind w:left="0" w:right="0"/>
        <w:rPr>
          <w:rFonts w:ascii="Franklin Gothic Book" w:hAnsi="Franklin Gothic Book" w:eastAsia="Franklin Gothic Book" w:cs="Franklin Gothic Book" w:asciiTheme="minorAscii" w:hAnsiTheme="minorAscii" w:eastAsiaTheme="minorAscii" w:cstheme="minorAscii"/>
        </w:rPr>
      </w:pPr>
      <w:r w:rsidR="5C7A900D">
        <w:drawing>
          <wp:inline wp14:editId="0194A599" wp14:anchorId="1C055E46">
            <wp:extent cx="6858000" cy="2676525"/>
            <wp:effectExtent l="0" t="0" r="0" b="0"/>
            <wp:docPr id="1296237186" name="" title=""/>
            <wp:cNvGraphicFramePr>
              <a:graphicFrameLocks noChangeAspect="1"/>
            </wp:cNvGraphicFramePr>
            <a:graphic>
              <a:graphicData uri="http://schemas.openxmlformats.org/drawingml/2006/picture">
                <pic:pic>
                  <pic:nvPicPr>
                    <pic:cNvPr id="0" name=""/>
                    <pic:cNvPicPr/>
                  </pic:nvPicPr>
                  <pic:blipFill>
                    <a:blip r:embed="R016786e035d741c7">
                      <a:extLst>
                        <a:ext xmlns:a="http://schemas.openxmlformats.org/drawingml/2006/main" uri="{28A0092B-C50C-407E-A947-70E740481C1C}">
                          <a14:useLocalDpi val="0"/>
                        </a:ext>
                      </a:extLst>
                    </a:blip>
                    <a:stretch>
                      <a:fillRect/>
                    </a:stretch>
                  </pic:blipFill>
                  <pic:spPr>
                    <a:xfrm>
                      <a:off x="0" y="0"/>
                      <a:ext cx="6858000" cy="2676525"/>
                    </a:xfrm>
                    <a:prstGeom prst="rect">
                      <a:avLst/>
                    </a:prstGeom>
                  </pic:spPr>
                </pic:pic>
              </a:graphicData>
            </a:graphic>
          </wp:inline>
        </w:drawing>
      </w:r>
    </w:p>
    <w:p w:rsidRPr="00EC114A" w:rsidR="007263BB" w:rsidP="45CD5579" w:rsidRDefault="007263BB" w14:paraId="64360711" w14:textId="73D8391A">
      <w:pPr>
        <w:spacing w:before="0" w:after="0"/>
        <w:ind w:left="0" w:right="0"/>
        <w:rPr>
          <w:rFonts w:ascii="Franklin Gothic Book" w:hAnsi="Franklin Gothic Book" w:eastAsia="Franklin Gothic Book" w:cs="Franklin Gothic Book" w:asciiTheme="minorAscii" w:hAnsiTheme="minorAscii" w:eastAsiaTheme="minorAscii" w:cstheme="minorAscii"/>
          <w:i w:val="1"/>
          <w:iCs w:val="1"/>
          <w:noProof/>
          <w:sz w:val="22"/>
          <w:szCs w:val="22"/>
          <w:lang w:val="en-AU" w:eastAsia="en-AU"/>
        </w:rPr>
      </w:pPr>
      <w:r w:rsidRPr="45CD5579" w:rsidR="4DC2F3B6">
        <w:rPr>
          <w:rFonts w:ascii="Franklin Gothic Book" w:hAnsi="Franklin Gothic Book" w:eastAsia="Franklin Gothic Book" w:cs="Franklin Gothic Book" w:asciiTheme="minorAscii" w:hAnsiTheme="minorAscii" w:eastAsiaTheme="minorAscii" w:cstheme="minorAscii"/>
          <w:i w:val="1"/>
          <w:iCs w:val="1"/>
          <w:noProof/>
          <w:sz w:val="22"/>
          <w:szCs w:val="22"/>
          <w:lang w:val="en-AU" w:eastAsia="en-AU"/>
        </w:rPr>
        <w:t xml:space="preserve"> </w:t>
      </w:r>
      <w:r w:rsidRPr="45CD5579" w:rsidR="3EF1670A">
        <w:rPr>
          <w:rFonts w:ascii="Franklin Gothic Book" w:hAnsi="Franklin Gothic Book" w:eastAsia="Franklin Gothic Book" w:cs="Franklin Gothic Book" w:asciiTheme="minorAscii" w:hAnsiTheme="minorAscii" w:eastAsiaTheme="minorAscii" w:cstheme="minorAscii"/>
          <w:i w:val="1"/>
          <w:iCs w:val="1"/>
          <w:noProof/>
          <w:sz w:val="22"/>
          <w:szCs w:val="22"/>
          <w:lang w:val="en-AU" w:eastAsia="en-AU"/>
        </w:rPr>
        <w:t>File export</w:t>
      </w:r>
    </w:p>
    <w:p w:rsidRPr="00EC114A" w:rsidR="007263BB" w:rsidP="45CD5579" w:rsidRDefault="007263BB" w14:paraId="0102B88E" w14:textId="46E396E2">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39DD4A5E" w14:textId="042CFE2F">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16DAB131" w14:textId="3B2F17C1">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4BF4F3FB" w14:textId="4518DD06">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1703CA68" w14:textId="7219154A">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3B445B13" w14:textId="1C1494FC">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6712B5C3" w14:textId="05CA2434">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1A8D3204" w14:textId="786126AB">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1CA40A90" w14:textId="19E0D685">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75A0A6AC" w14:textId="1E81DA9E">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0740CC0B" w14:textId="6574583A">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203ADDBF" w14:textId="2DEE9041">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007399F6" w14:textId="0EF7C727">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59C5BA5E" w14:textId="59580BED">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377EFBE9" w14:textId="26C5F777">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3A721F8F" w14:textId="730B7647">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45CD5579" w:rsidRDefault="007263BB" w14:paraId="50785DC9" w14:textId="180113C5">
      <w:pPr>
        <w:spacing w:before="0" w:after="0"/>
        <w:ind w:left="0" w:right="0"/>
        <w:rPr>
          <w:rFonts w:ascii="Franklin Gothic Book" w:hAnsi="Franklin Gothic Book" w:eastAsia="Franklin Gothic Book" w:cs="Franklin Gothic Book"/>
          <w:b w:val="1"/>
          <w:bCs w:val="1"/>
          <w:noProof/>
          <w:sz w:val="22"/>
          <w:szCs w:val="22"/>
          <w:lang w:val="en-AU"/>
        </w:rPr>
      </w:pPr>
    </w:p>
    <w:p w:rsidRPr="00EC114A" w:rsidR="007263BB" w:rsidP="00630C37" w:rsidRDefault="007263BB" w14:paraId="5CA084FE" w14:textId="31A693FA">
      <w:pPr>
        <w:spacing w:before="0" w:after="0"/>
        <w:ind w:left="0" w:right="0"/>
      </w:pPr>
      <w:r w:rsidRPr="45CD5579" w:rsidR="269D8E38">
        <w:rPr>
          <w:rFonts w:ascii="Franklin Gothic Book" w:hAnsi="Franklin Gothic Book" w:eastAsia="Franklin Gothic Book" w:cs="Franklin Gothic Book"/>
          <w:b w:val="1"/>
          <w:bCs w:val="1"/>
          <w:noProof/>
          <w:sz w:val="22"/>
          <w:szCs w:val="22"/>
          <w:lang w:val="en-AU"/>
        </w:rPr>
        <w:t>Go to File → Export Objects → HTTP</w:t>
      </w:r>
      <w:r w:rsidRPr="45CD5579" w:rsidR="269D8E38">
        <w:rPr>
          <w:rFonts w:ascii="Franklin Gothic Book" w:hAnsi="Franklin Gothic Book" w:eastAsia="Franklin Gothic Book" w:cs="Franklin Gothic Book"/>
          <w:noProof/>
          <w:sz w:val="22"/>
          <w:szCs w:val="22"/>
          <w:lang w:val="en-AU"/>
        </w:rPr>
        <w:t xml:space="preserve"> This opens a window listing all HTTP-transferred files (like </w:t>
      </w:r>
      <w:r w:rsidRPr="45CD5579" w:rsidR="269D8E38">
        <w:rPr>
          <w:rFonts w:ascii="Consolas" w:hAnsi="Consolas" w:eastAsia="Consolas" w:cs="Consolas"/>
          <w:noProof/>
          <w:sz w:val="22"/>
          <w:szCs w:val="22"/>
          <w:lang w:val="en-AU"/>
        </w:rPr>
        <w:t>.jpg</w:t>
      </w:r>
      <w:r w:rsidRPr="45CD5579" w:rsidR="269D8E38">
        <w:rPr>
          <w:rFonts w:ascii="Franklin Gothic Book" w:hAnsi="Franklin Gothic Book" w:eastAsia="Franklin Gothic Book" w:cs="Franklin Gothic Book"/>
          <w:noProof/>
          <w:sz w:val="22"/>
          <w:szCs w:val="22"/>
          <w:lang w:val="en-AU"/>
        </w:rPr>
        <w:t xml:space="preserve">, </w:t>
      </w:r>
      <w:r w:rsidRPr="45CD5579" w:rsidR="269D8E38">
        <w:rPr>
          <w:rFonts w:ascii="Consolas" w:hAnsi="Consolas" w:eastAsia="Consolas" w:cs="Consolas"/>
          <w:noProof/>
          <w:sz w:val="22"/>
          <w:szCs w:val="22"/>
          <w:lang w:val="en-AU"/>
        </w:rPr>
        <w:t>.png</w:t>
      </w:r>
      <w:r w:rsidRPr="45CD5579" w:rsidR="269D8E38">
        <w:rPr>
          <w:rFonts w:ascii="Franklin Gothic Book" w:hAnsi="Franklin Gothic Book" w:eastAsia="Franklin Gothic Book" w:cs="Franklin Gothic Book"/>
          <w:noProof/>
          <w:sz w:val="22"/>
          <w:szCs w:val="22"/>
          <w:lang w:val="en-AU"/>
        </w:rPr>
        <w:t xml:space="preserve">, </w:t>
      </w:r>
      <w:r w:rsidRPr="45CD5579" w:rsidR="269D8E38">
        <w:rPr>
          <w:rFonts w:ascii="Consolas" w:hAnsi="Consolas" w:eastAsia="Consolas" w:cs="Consolas"/>
          <w:noProof/>
          <w:sz w:val="22"/>
          <w:szCs w:val="22"/>
          <w:lang w:val="en-AU"/>
        </w:rPr>
        <w:t>.pdf</w:t>
      </w:r>
      <w:r w:rsidRPr="45CD5579" w:rsidR="269D8E38">
        <w:rPr>
          <w:rFonts w:ascii="Franklin Gothic Book" w:hAnsi="Franklin Gothic Book" w:eastAsia="Franklin Gothic Book" w:cs="Franklin Gothic Book"/>
          <w:noProof/>
          <w:sz w:val="22"/>
          <w:szCs w:val="22"/>
          <w:lang w:val="en-AU"/>
        </w:rPr>
        <w:t xml:space="preserve">, </w:t>
      </w:r>
      <w:r w:rsidRPr="45CD5579" w:rsidR="269D8E38">
        <w:rPr>
          <w:rFonts w:ascii="Consolas" w:hAnsi="Consolas" w:eastAsia="Consolas" w:cs="Consolas"/>
          <w:noProof/>
          <w:sz w:val="22"/>
          <w:szCs w:val="22"/>
          <w:lang w:val="en-AU"/>
        </w:rPr>
        <w:t>.docx</w:t>
      </w:r>
      <w:r w:rsidRPr="45CD5579" w:rsidR="269D8E38">
        <w:rPr>
          <w:rFonts w:ascii="Franklin Gothic Book" w:hAnsi="Franklin Gothic Book" w:eastAsia="Franklin Gothic Book" w:cs="Franklin Gothic Book"/>
          <w:noProof/>
          <w:sz w:val="22"/>
          <w:szCs w:val="22"/>
          <w:lang w:val="en-AU"/>
        </w:rPr>
        <w:t>, etc.).</w:t>
      </w:r>
    </w:p>
    <w:p w:rsidRPr="00EC114A" w:rsidR="007263BB" w:rsidP="45CD5579" w:rsidRDefault="007263BB" w14:paraId="084C6B3E" w14:textId="1D7A8029">
      <w:pPr>
        <w:spacing w:before="0" w:after="0"/>
        <w:ind w:left="0" w:right="0"/>
        <w:rPr>
          <w:rFonts w:ascii="Franklin Gothic Book" w:hAnsi="Franklin Gothic Book" w:eastAsia="Franklin Gothic Book" w:cs="Franklin Gothic Book"/>
          <w:noProof/>
          <w:sz w:val="22"/>
          <w:szCs w:val="22"/>
          <w:lang w:val="en-AU"/>
        </w:rPr>
      </w:pPr>
    </w:p>
    <w:p w:rsidRPr="00EC114A" w:rsidR="007263BB" w:rsidP="45CD5579" w:rsidRDefault="007263BB" w14:paraId="3A37BD7E" w14:textId="34816796">
      <w:pPr>
        <w:spacing w:before="0" w:after="0"/>
        <w:ind w:left="0" w:right="0"/>
        <w:rPr>
          <w:rFonts w:ascii="Franklin Gothic Book" w:hAnsi="Franklin Gothic Book" w:eastAsia="Franklin Gothic Book" w:cs="Franklin Gothic Book"/>
          <w:noProof/>
          <w:sz w:val="22"/>
          <w:szCs w:val="22"/>
          <w:lang w:val="en-AU"/>
        </w:rPr>
      </w:pPr>
      <w:r w:rsidRPr="45CD5579" w:rsidR="2096B165">
        <w:rPr>
          <w:rFonts w:ascii="Franklin Gothic Book" w:hAnsi="Franklin Gothic Book" w:eastAsia="Franklin Gothic Book" w:cs="Franklin Gothic Book"/>
          <w:noProof/>
          <w:sz w:val="22"/>
          <w:szCs w:val="22"/>
          <w:lang w:val="en-AU"/>
        </w:rPr>
        <w:t xml:space="preserve">But for deeper inspection, the </w:t>
      </w:r>
      <w:r w:rsidRPr="45CD5579" w:rsidR="0E542AA8">
        <w:rPr>
          <w:rFonts w:ascii="Franklin Gothic Book" w:hAnsi="Franklin Gothic Book" w:eastAsia="Franklin Gothic Book" w:cs="Franklin Gothic Book"/>
          <w:b w:val="1"/>
          <w:bCs w:val="1"/>
          <w:noProof/>
          <w:sz w:val="22"/>
          <w:szCs w:val="22"/>
          <w:lang w:val="en-AU"/>
        </w:rPr>
        <w:t>F</w:t>
      </w:r>
      <w:r w:rsidRPr="45CD5579" w:rsidR="2096B165">
        <w:rPr>
          <w:rFonts w:ascii="Franklin Gothic Book" w:hAnsi="Franklin Gothic Book" w:eastAsia="Franklin Gothic Book" w:cs="Franklin Gothic Book"/>
          <w:b w:val="1"/>
          <w:bCs w:val="1"/>
          <w:noProof/>
          <w:sz w:val="22"/>
          <w:szCs w:val="22"/>
          <w:lang w:val="en-AU"/>
        </w:rPr>
        <w:t>ollow TCP</w:t>
      </w:r>
      <w:r w:rsidRPr="45CD5579" w:rsidR="2096B165">
        <w:rPr>
          <w:rFonts w:ascii="Franklin Gothic Book" w:hAnsi="Franklin Gothic Book" w:eastAsia="Franklin Gothic Book" w:cs="Franklin Gothic Book"/>
          <w:noProof/>
          <w:sz w:val="22"/>
          <w:szCs w:val="22"/>
          <w:lang w:val="en-AU"/>
        </w:rPr>
        <w:t xml:space="preserve"> Stream have been used to recontruct raw</w:t>
      </w:r>
      <w:r w:rsidRPr="45CD5579" w:rsidR="445E2E25">
        <w:rPr>
          <w:rFonts w:ascii="Franklin Gothic Book" w:hAnsi="Franklin Gothic Book" w:eastAsia="Franklin Gothic Book" w:cs="Franklin Gothic Book"/>
          <w:noProof/>
          <w:sz w:val="22"/>
          <w:szCs w:val="22"/>
          <w:lang w:val="en-AU"/>
        </w:rPr>
        <w:t>.</w:t>
      </w:r>
    </w:p>
    <w:p w:rsidRPr="00EC114A" w:rsidR="007263BB" w:rsidP="45CD5579" w:rsidRDefault="007263BB" w14:paraId="70542680" w14:textId="60C8587A">
      <w:pPr>
        <w:spacing w:before="0" w:after="0"/>
        <w:ind w:left="0" w:right="0"/>
        <w:rPr>
          <w:rFonts w:ascii="Franklin Gothic Book" w:hAnsi="Franklin Gothic Book" w:eastAsia="Franklin Gothic Book" w:cs="Franklin Gothic Book"/>
          <w:noProof/>
          <w:sz w:val="22"/>
          <w:szCs w:val="22"/>
          <w:lang w:val="en-AU"/>
        </w:rPr>
      </w:pPr>
    </w:p>
    <w:p w:rsidRPr="00EC114A" w:rsidR="007263BB" w:rsidP="45CD5579" w:rsidRDefault="007263BB" w14:paraId="1146DA49" w14:textId="35FCD2AA">
      <w:pPr>
        <w:spacing w:before="0" w:after="0"/>
        <w:ind w:left="0" w:right="0"/>
        <w:rPr>
          <w:rFonts w:ascii="Franklin Gothic Book" w:hAnsi="Franklin Gothic Book" w:eastAsia="Franklin Gothic Book" w:cs="Franklin Gothic Book"/>
          <w:noProof/>
          <w:sz w:val="22"/>
          <w:szCs w:val="22"/>
          <w:lang w:val="en-AU"/>
        </w:rPr>
      </w:pPr>
    </w:p>
    <w:p w:rsidRPr="00EC114A" w:rsidR="007263BB" w:rsidP="45CD5579" w:rsidRDefault="007263BB" w14:paraId="454C77ED" w14:textId="48A49B86">
      <w:pPr>
        <w:spacing w:before="0" w:after="0"/>
        <w:ind w:left="0" w:right="0"/>
        <w:rPr>
          <w:rFonts w:ascii="Franklin Gothic Book" w:hAnsi="Franklin Gothic Book" w:eastAsia="Franklin Gothic Book" w:cs="Franklin Gothic Book"/>
          <w:noProof/>
          <w:sz w:val="22"/>
          <w:szCs w:val="22"/>
          <w:lang w:val="en-AU"/>
        </w:rPr>
      </w:pPr>
    </w:p>
    <w:p w:rsidRPr="00EC114A" w:rsidR="007263BB" w:rsidP="45CD5579" w:rsidRDefault="007263BB" w14:paraId="7399C45B" w14:textId="7F618526">
      <w:pPr>
        <w:pStyle w:val="Normal"/>
        <w:spacing w:before="0" w:after="0"/>
        <w:ind w:left="0" w:right="0"/>
        <w:rPr>
          <w:rFonts w:ascii="Franklin Gothic Book" w:hAnsi="Franklin Gothic Book" w:eastAsia="Franklin Gothic Book" w:cs="Franklin Gothic Book" w:asciiTheme="minorAscii" w:hAnsiTheme="minorAscii" w:eastAsiaTheme="minorAscii" w:cstheme="minorAscii"/>
          <w:color w:val="auto"/>
          <w:kern w:val="0"/>
          <w:sz w:val="22"/>
          <w:szCs w:val="22"/>
          <w:lang w:eastAsia="en-AU"/>
        </w:rPr>
      </w:pPr>
      <w:r w:rsidRPr="45CD5579" w:rsidR="4AF467A4">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1: </w:t>
      </w:r>
    </w:p>
    <w:p w:rsidRPr="00EC114A" w:rsidR="00630C37" w:rsidP="45CD5579" w:rsidRDefault="00630C37" w14:paraId="6D0EB9E3"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630C37" w:rsidP="45CD5579" w:rsidRDefault="00630C37" w14:paraId="68FE29C8" w14:textId="77777777">
      <w:pPr>
        <w:pStyle w:val="ListParagraph"/>
        <w:numPr>
          <w:ilvl w:val="0"/>
          <w:numId w:val="2"/>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 xml:space="preserve">anz-logo.jpg and bank-card.jpg are two images that show up in the </w:t>
      </w: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users</w:t>
      </w: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 xml:space="preserve"> network traffic.</w:t>
      </w:r>
    </w:p>
    <w:p w:rsidRPr="00EC114A" w:rsidR="00630C37" w:rsidP="45CD5579" w:rsidRDefault="00630C37" w14:paraId="014B4231" w14:textId="5E76D400">
      <w:pPr>
        <w:pStyle w:val="ListParagraph"/>
        <w:numPr>
          <w:ilvl w:val="0"/>
          <w:numId w:val="2"/>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 xml:space="preserve">Extract these images from the </w:t>
      </w: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pcap</w:t>
      </w: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 xml:space="preserve"> file and attach them to your report.</w:t>
      </w:r>
    </w:p>
    <w:p w:rsidRPr="00EC114A" w:rsidR="00F33DD2" w:rsidP="45CD5579" w:rsidRDefault="00F33DD2" w14:paraId="0FAFEF60" w14:textId="27FCF861">
      <w:pPr>
        <w:spacing w:before="0" w:after="0"/>
        <w:ind w:right="0"/>
        <w:rPr>
          <w:rFonts w:ascii="Franklin Gothic Book" w:hAnsi="Franklin Gothic Book" w:eastAsia="Franklin Gothic Book" w:cs="Franklin Gothic Book" w:asciiTheme="minorAscii" w:hAnsiTheme="minorAscii" w:eastAsiaTheme="minorAscii" w:cstheme="minorAscii"/>
        </w:rPr>
      </w:pPr>
      <w:r w:rsidR="4668439D">
        <w:drawing>
          <wp:inline wp14:editId="5A948126" wp14:anchorId="5D21BD87">
            <wp:extent cx="2143125" cy="2143125"/>
            <wp:effectExtent l="0" t="0" r="0" b="0"/>
            <wp:docPr id="1777696763" name="" title=""/>
            <wp:cNvGraphicFramePr>
              <a:graphicFrameLocks noChangeAspect="1"/>
            </wp:cNvGraphicFramePr>
            <a:graphic>
              <a:graphicData uri="http://schemas.openxmlformats.org/drawingml/2006/picture">
                <pic:pic>
                  <pic:nvPicPr>
                    <pic:cNvPr id="0" name=""/>
                    <pic:cNvPicPr/>
                  </pic:nvPicPr>
                  <pic:blipFill>
                    <a:blip r:embed="R11cbfa2db12d41f1">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r w:rsidR="4668439D">
        <w:drawing>
          <wp:inline wp14:editId="163E931A" wp14:anchorId="242F6594">
            <wp:extent cx="2695575" cy="1695450"/>
            <wp:effectExtent l="0" t="0" r="0" b="0"/>
            <wp:docPr id="645211900" name="" title=""/>
            <wp:cNvGraphicFramePr>
              <a:graphicFrameLocks noChangeAspect="1"/>
            </wp:cNvGraphicFramePr>
            <a:graphic>
              <a:graphicData uri="http://schemas.openxmlformats.org/drawingml/2006/picture">
                <pic:pic>
                  <pic:nvPicPr>
                    <pic:cNvPr id="0" name=""/>
                    <pic:cNvPicPr/>
                  </pic:nvPicPr>
                  <pic:blipFill>
                    <a:blip r:embed="R7fc682ee9dfd4971">
                      <a:extLst>
                        <a:ext xmlns:a="http://schemas.openxmlformats.org/drawingml/2006/main" uri="{28A0092B-C50C-407E-A947-70E740481C1C}">
                          <a14:useLocalDpi val="0"/>
                        </a:ext>
                      </a:extLst>
                    </a:blip>
                    <a:stretch>
                      <a:fillRect/>
                    </a:stretch>
                  </pic:blipFill>
                  <pic:spPr>
                    <a:xfrm>
                      <a:off x="0" y="0"/>
                      <a:ext cx="2695575" cy="1695450"/>
                    </a:xfrm>
                    <a:prstGeom prst="rect">
                      <a:avLst/>
                    </a:prstGeom>
                  </pic:spPr>
                </pic:pic>
              </a:graphicData>
            </a:graphic>
          </wp:inline>
        </w:drawing>
      </w:r>
    </w:p>
    <w:p w:rsidR="45CD5579" w:rsidP="45CD5579" w:rsidRDefault="45CD5579" w14:paraId="1957FA41" w14:textId="08654529">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692AD5D8" w14:textId="7A3CBCC4">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7D41EFC5" w14:textId="571D785B">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34CFFD01" w14:textId="08EBC32C">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4AEEC493" w14:textId="41DA221C">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403C3D27" w14:textId="391B7B30">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3A6D8C5B" w14:textId="61822400">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52196C1F" w14:textId="03C42060">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3F047647" w14:textId="0B5AA71B">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4C6C1B29" w14:textId="64B4D43C">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58DC54E4" w14:textId="5B7A642D">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624DF0E3" w14:textId="3699253F">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6E49836D" w14:textId="3AA2D654">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7C0792F4" w14:textId="67DD01C4">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74851CBD" w14:textId="0E06A21E">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681BA367" w14:textId="36838976">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2CBB354D" w14:textId="2D537F35">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38BEBEEB" w14:textId="60893088">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24AA1C11" w14:textId="56EC2F97">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3318E7F6" w14:textId="6EDBB78B">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176ED359" w14:textId="0735F13C">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38E76DFF" w14:textId="44BDD497">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09DE1FF1" w14:textId="277A50EE">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4A94E2C4" w14:textId="3A594A4B">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10C23CBF" w14:textId="465A6E63">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39FDD156" w14:textId="4C763E20">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2B5BAFB" w14:textId="74850DDD">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630C37" w:rsidP="45CD5579" w:rsidRDefault="00630C37" w14:paraId="3F36F2FF" w14:textId="77777777">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3ECD766B">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2: </w:t>
      </w:r>
    </w:p>
    <w:p w:rsidRPr="00EC114A" w:rsidR="00630C37" w:rsidP="45CD5579" w:rsidRDefault="00630C37" w14:paraId="3A14E606"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630C37" w:rsidP="45CD5579" w:rsidRDefault="00630C37" w14:paraId="4EC93AC3" w14:textId="77777777">
      <w:pPr>
        <w:pStyle w:val="ListParagraph"/>
        <w:numPr>
          <w:ilvl w:val="0"/>
          <w:numId w:val="3"/>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The network traffic for the images "ANZ1.jpg" and "ANZ2.jpg" is more than it appears.</w:t>
      </w:r>
    </w:p>
    <w:p w:rsidRPr="00EC114A" w:rsidR="00E27C6B" w:rsidP="45CD5579" w:rsidRDefault="00630C37" w14:paraId="4033D2D3" w14:textId="1D6FDE48">
      <w:pPr>
        <w:pStyle w:val="ListParagraph"/>
        <w:numPr>
          <w:ilvl w:val="0"/>
          <w:numId w:val="3"/>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 xml:space="preserve">Extract the images, include </w:t>
      </w: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them</w:t>
      </w:r>
      <w:r w:rsidRPr="45CD5579" w:rsidR="3ECD766B">
        <w:rPr>
          <w:rFonts w:ascii="Franklin Gothic Book" w:hAnsi="Franklin Gothic Book" w:eastAsia="Franklin Gothic Book" w:cs="Franklin Gothic Book" w:asciiTheme="minorAscii" w:hAnsiTheme="minorAscii" w:eastAsiaTheme="minorAscii" w:cstheme="minorAscii"/>
          <w:i w:val="1"/>
          <w:iCs w:val="1"/>
          <w:sz w:val="22"/>
          <w:szCs w:val="22"/>
        </w:rPr>
        <w:t xml:space="preserve"> and mention what is different about them in your report.</w:t>
      </w:r>
    </w:p>
    <w:p w:rsidRPr="00EC114A" w:rsidR="00F33DD2" w:rsidP="45CD5579" w:rsidRDefault="00F33DD2" w14:paraId="67AF2162" w14:textId="77777777" w14:noSpellErr="1">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3474AC90" w:rsidP="45CD5579" w:rsidRDefault="3474AC90" w14:paraId="48A9FBC2" w14:textId="1613400F">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474AC90">
        <w:rPr>
          <w:rFonts w:ascii="Franklin Gothic Book" w:hAnsi="Franklin Gothic Book" w:eastAsia="Franklin Gothic Book" w:cs="Franklin Gothic Book" w:asciiTheme="minorAscii" w:hAnsiTheme="minorAscii" w:eastAsiaTheme="minorAscii" w:cstheme="minorAscii"/>
          <w:i w:val="1"/>
          <w:iCs w:val="1"/>
          <w:sz w:val="22"/>
          <w:szCs w:val="22"/>
        </w:rPr>
        <w:t>Differences  between</w:t>
      </w:r>
      <w:r w:rsidRPr="45CD5579" w:rsidR="3474AC90">
        <w:rPr>
          <w:rFonts w:ascii="Franklin Gothic Book" w:hAnsi="Franklin Gothic Book" w:eastAsia="Franklin Gothic Book" w:cs="Franklin Gothic Book" w:asciiTheme="minorAscii" w:hAnsiTheme="minorAscii" w:eastAsiaTheme="minorAscii" w:cstheme="minorAscii"/>
          <w:i w:val="1"/>
          <w:iCs w:val="1"/>
          <w:sz w:val="22"/>
          <w:szCs w:val="22"/>
        </w:rPr>
        <w:t xml:space="preserve"> the images ANZ1.jpg" and "ANZ2.jpg"</w:t>
      </w:r>
    </w:p>
    <w:p w:rsidR="45CD5579" w:rsidP="45CD5579" w:rsidRDefault="45CD5579" w14:paraId="20C3A7DA" w14:textId="598812EA">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1CFB672A" w14:textId="7F29D947">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2C204B5B" w14:textId="41446D4A">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008045C2" w:rsidP="45CD5579" w:rsidRDefault="008045C2" w14:paraId="57B98127" w14:textId="5DBD54B3">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008045C2">
        <w:rPr>
          <w:rFonts w:ascii="Franklin Gothic Book" w:hAnsi="Franklin Gothic Book" w:eastAsia="Franklin Gothic Book" w:cs="Franklin Gothic Book" w:asciiTheme="minorAscii" w:hAnsiTheme="minorAscii" w:eastAsiaTheme="minorAscii" w:cstheme="minorAscii"/>
          <w:i w:val="1"/>
          <w:iCs w:val="1"/>
          <w:sz w:val="22"/>
          <w:szCs w:val="22"/>
        </w:rPr>
        <w:t>ANZ1.jpg</w:t>
      </w:r>
    </w:p>
    <w:p w:rsidR="031E5B8B" w:rsidP="45CD5579" w:rsidRDefault="031E5B8B" w14:paraId="7009F724" w14:textId="15D154C1">
      <w:pPr>
        <w:spacing w:before="0" w:after="0"/>
        <w:ind w:right="0"/>
        <w:rPr>
          <w:rFonts w:ascii="Franklin Gothic Book" w:hAnsi="Franklin Gothic Book" w:eastAsia="Franklin Gothic Book" w:cs="Franklin Gothic Book" w:asciiTheme="minorAscii" w:hAnsiTheme="minorAscii" w:eastAsiaTheme="minorAscii" w:cstheme="minorAscii"/>
        </w:rPr>
      </w:pPr>
      <w:r w:rsidR="031E5B8B">
        <w:drawing>
          <wp:inline wp14:editId="31B21E70" wp14:anchorId="0F9C8FE0">
            <wp:extent cx="4848225" cy="6858000"/>
            <wp:effectExtent l="0" t="0" r="0" b="0"/>
            <wp:docPr id="2030920698" name="" title=""/>
            <wp:cNvGraphicFramePr>
              <a:graphicFrameLocks noChangeAspect="1"/>
            </wp:cNvGraphicFramePr>
            <a:graphic>
              <a:graphicData uri="http://schemas.openxmlformats.org/drawingml/2006/picture">
                <pic:pic>
                  <pic:nvPicPr>
                    <pic:cNvPr id="0" name=""/>
                    <pic:cNvPicPr/>
                  </pic:nvPicPr>
                  <pic:blipFill>
                    <a:blip r:embed="Rfa8d7d550d1d4f6a">
                      <a:extLst>
                        <a:ext xmlns:a="http://schemas.openxmlformats.org/drawingml/2006/main" uri="{28A0092B-C50C-407E-A947-70E740481C1C}">
                          <a14:useLocalDpi val="0"/>
                        </a:ext>
                      </a:extLst>
                    </a:blip>
                    <a:stretch>
                      <a:fillRect/>
                    </a:stretch>
                  </pic:blipFill>
                  <pic:spPr>
                    <a:xfrm>
                      <a:off x="0" y="0"/>
                      <a:ext cx="4848225" cy="6858000"/>
                    </a:xfrm>
                    <a:prstGeom prst="rect">
                      <a:avLst/>
                    </a:prstGeom>
                  </pic:spPr>
                </pic:pic>
              </a:graphicData>
            </a:graphic>
          </wp:inline>
        </w:drawing>
      </w:r>
      <w:r w:rsidR="031E5B8B">
        <w:drawing>
          <wp:inline wp14:editId="27C7E361" wp14:anchorId="32DF710A">
            <wp:extent cx="4848225" cy="6858000"/>
            <wp:effectExtent l="0" t="0" r="0" b="0"/>
            <wp:docPr id="1784058307" name="" title=""/>
            <wp:cNvGraphicFramePr>
              <a:graphicFrameLocks noChangeAspect="1"/>
            </wp:cNvGraphicFramePr>
            <a:graphic>
              <a:graphicData uri="http://schemas.openxmlformats.org/drawingml/2006/picture">
                <pic:pic>
                  <pic:nvPicPr>
                    <pic:cNvPr id="0" name=""/>
                    <pic:cNvPicPr/>
                  </pic:nvPicPr>
                  <pic:blipFill>
                    <a:blip r:embed="R11ea673b62bc48b7">
                      <a:extLst>
                        <a:ext xmlns:a="http://schemas.openxmlformats.org/drawingml/2006/main" uri="{28A0092B-C50C-407E-A947-70E740481C1C}">
                          <a14:useLocalDpi val="0"/>
                        </a:ext>
                      </a:extLst>
                    </a:blip>
                    <a:stretch>
                      <a:fillRect/>
                    </a:stretch>
                  </pic:blipFill>
                  <pic:spPr>
                    <a:xfrm>
                      <a:off x="0" y="0"/>
                      <a:ext cx="4848225" cy="6858000"/>
                    </a:xfrm>
                    <a:prstGeom prst="rect">
                      <a:avLst/>
                    </a:prstGeom>
                  </pic:spPr>
                </pic:pic>
              </a:graphicData>
            </a:graphic>
          </wp:inline>
        </w:drawing>
      </w:r>
    </w:p>
    <w:p w:rsidR="45CD5579" w:rsidP="45CD5579" w:rsidRDefault="45CD5579" w14:paraId="2FD2F13A" w14:textId="0FE41F0D">
      <w:pPr>
        <w:spacing w:before="0" w:after="0"/>
        <w:ind w:right="0"/>
        <w:rPr>
          <w:rFonts w:ascii="Franklin Gothic Book" w:hAnsi="Franklin Gothic Book" w:eastAsia="Franklin Gothic Book" w:cs="Franklin Gothic Book" w:asciiTheme="minorAscii" w:hAnsiTheme="minorAscii" w:eastAsiaTheme="minorAscii" w:cstheme="minorAscii"/>
        </w:rPr>
      </w:pPr>
    </w:p>
    <w:p w:rsidR="45CD5579" w:rsidP="45CD5579" w:rsidRDefault="45CD5579" w14:paraId="56E66B53" w14:textId="339AC12D">
      <w:pPr>
        <w:spacing w:before="0" w:after="0"/>
        <w:ind w:right="0"/>
        <w:rPr>
          <w:rFonts w:ascii="Franklin Gothic Book" w:hAnsi="Franklin Gothic Book" w:eastAsia="Franklin Gothic Book" w:cs="Franklin Gothic Book" w:asciiTheme="minorAscii" w:hAnsiTheme="minorAscii" w:eastAsiaTheme="minorAscii" w:cstheme="minorAscii"/>
        </w:rPr>
      </w:pPr>
    </w:p>
    <w:p w:rsidR="45CD5579" w:rsidP="45CD5579" w:rsidRDefault="45CD5579" w14:paraId="1DEF5FE3" w14:textId="15C81D4B">
      <w:pPr>
        <w:spacing w:before="0" w:after="0"/>
        <w:ind w:right="0"/>
        <w:rPr>
          <w:rFonts w:ascii="Franklin Gothic Book" w:hAnsi="Franklin Gothic Book" w:eastAsia="Franklin Gothic Book" w:cs="Franklin Gothic Book" w:asciiTheme="minorAscii" w:hAnsiTheme="minorAscii" w:eastAsiaTheme="minorAscii" w:cstheme="minorAscii"/>
        </w:rPr>
      </w:pPr>
    </w:p>
    <w:p w:rsidR="45CD5579" w:rsidP="45CD5579" w:rsidRDefault="45CD5579" w14:paraId="671C88C7" w14:textId="6E74621A">
      <w:pPr>
        <w:spacing w:before="0" w:after="0"/>
        <w:ind w:right="0"/>
        <w:rPr>
          <w:rFonts w:ascii="Franklin Gothic Book" w:hAnsi="Franklin Gothic Book" w:eastAsia="Franklin Gothic Book" w:cs="Franklin Gothic Book" w:asciiTheme="minorAscii" w:hAnsiTheme="minorAscii" w:eastAsiaTheme="minorAscii" w:cstheme="minorAscii"/>
        </w:rPr>
      </w:pPr>
    </w:p>
    <w:p w:rsidR="45CD5579" w:rsidP="45CD5579" w:rsidRDefault="45CD5579" w14:paraId="1FE22A67" w14:textId="4984A33C">
      <w:pPr>
        <w:spacing w:before="0" w:after="0"/>
        <w:ind w:right="0"/>
        <w:rPr>
          <w:rFonts w:ascii="Franklin Gothic Book" w:hAnsi="Franklin Gothic Book" w:eastAsia="Franklin Gothic Book" w:cs="Franklin Gothic Book" w:asciiTheme="minorAscii" w:hAnsiTheme="minorAscii" w:eastAsiaTheme="minorAscii" w:cstheme="minorAscii"/>
        </w:rPr>
      </w:pPr>
    </w:p>
    <w:p w:rsidRPr="00EC114A" w:rsidR="00E27C6B" w:rsidP="45CD5579" w:rsidRDefault="00E27C6B" w14:paraId="1F2BCC9C" w14:textId="3944D406">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29EE5D1C">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3: </w:t>
      </w:r>
    </w:p>
    <w:p w:rsidRPr="00EC114A" w:rsidR="00E27C6B" w:rsidP="45CD5579" w:rsidRDefault="00E27C6B" w14:paraId="6E553BFC"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E27C6B" w:rsidP="45CD5579" w:rsidRDefault="00E27C6B" w14:paraId="2D759460" w14:textId="77777777">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The user downloaded a suspicious document called "how-to-commit-crimes.docx"</w:t>
      </w:r>
    </w:p>
    <w:p w:rsidRPr="00EC114A" w:rsidR="00E27C6B" w:rsidP="45CD5579" w:rsidRDefault="00E27C6B" w14:paraId="40B378F3" w14:textId="37421764">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Find the contents of this file and include it in your report.</w:t>
      </w:r>
    </w:p>
    <w:p w:rsidR="45CD5579" w:rsidP="45CD5579" w:rsidRDefault="45CD5579" w14:paraId="4F6FDEBB" w14:textId="408E11A5">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628AF82" w14:textId="4A8CB999">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549C336" w14:textId="50AA3F00">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E8DF3CA" w14:textId="43A8D68F">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C181C43" w14:textId="47329B0E">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E5A2CC1" w14:textId="61C09CA2">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BC42578" w14:textId="59F1796B">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5CD934E" w14:textId="60FD69FF">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5D5336BD" w14:textId="36F01ED3">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190CC61" w14:textId="27A71E98">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39F935B" w14:textId="734689B8">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8DFBCD6" w14:textId="6DF7AC95">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DFED121" w14:textId="14CE1B12">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AEF717C" w14:textId="259ED744">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0CFC1869" w:rsidP="45CD5579" w:rsidRDefault="0CFC1869" w14:paraId="4BD3AF63" w14:textId="14C20D5B">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pP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 xml:space="preserve">As word </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can’t</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 xml:space="preserve"> open the file </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file</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 xml:space="preserve"> I’ve use </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HxD</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 xml:space="preserve"> to read it.</w:t>
      </w:r>
    </w:p>
    <w:p w:rsidR="0CFC1869" w:rsidP="45CD5579" w:rsidRDefault="0CFC1869" w14:paraId="00B5EEDE" w14:textId="104154A9">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pP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 xml:space="preserve">Below the </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the</w:t>
      </w:r>
      <w:r w:rsidRPr="45CD5579" w:rsidR="0CFC1869">
        <w:rPr>
          <w:rFonts w:ascii="Franklin Gothic Book" w:hAnsi="Franklin Gothic Book" w:eastAsia="Franklin Gothic Book" w:cs="Franklin Gothic Book" w:asciiTheme="minorAscii" w:hAnsiTheme="minorAscii" w:eastAsiaTheme="minorAscii" w:cstheme="minorAscii"/>
          <w:i w:val="0"/>
          <w:iCs w:val="0"/>
          <w:color w:val="595959" w:themeColor="text1" w:themeTint="A6" w:themeShade="FF"/>
          <w:sz w:val="24"/>
          <w:szCs w:val="24"/>
        </w:rPr>
        <w:t xml:space="preserve"> results.</w:t>
      </w:r>
    </w:p>
    <w:p w:rsidR="45CD5579" w:rsidP="45CD5579" w:rsidRDefault="45CD5579" w14:paraId="16E2134A" w14:textId="47DCD3BF">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6B8BDBB" w14:textId="41984C44">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86E19C0" w14:textId="690343F7">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260AAB8" w14:textId="72CCBC93">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E615539" w14:textId="385DE9FF">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B8A3F02" w14:textId="68A505B7">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1FA3757" w14:textId="5C11C76B">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40EDD1F" w14:textId="7CC85CA7">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0FB2ED2" w14:textId="6324B6E0">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52E16216" w14:textId="3FDC8F15">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3D107F5" w14:textId="5D8419E8">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E9AF03A" w14:textId="79DE09C7">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1B6B5A9" w14:textId="35FFD7FC">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720FE58" w14:textId="42DB7285">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8D3F57D" w14:textId="6240F34D">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DB4AF76" w14:textId="0700A1C8">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1541E94" w14:textId="401BB5A1">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6FBCDA9B" w:rsidP="45CD5579" w:rsidRDefault="6FBCDA9B" w14:paraId="4A674203" w14:textId="31CCC5CD">
      <w:pPr>
        <w:spacing w:before="0" w:after="0"/>
        <w:ind w:right="0"/>
        <w:rPr>
          <w:rFonts w:ascii="Franklin Gothic Book" w:hAnsi="Franklin Gothic Book" w:eastAsia="Franklin Gothic Book" w:cs="Franklin Gothic Book" w:asciiTheme="minorAscii" w:hAnsiTheme="minorAscii" w:eastAsiaTheme="minorAscii" w:cstheme="minorAscii"/>
        </w:rPr>
      </w:pPr>
      <w:r w:rsidR="6FBCDA9B">
        <w:drawing>
          <wp:inline wp14:editId="60E03BDB" wp14:anchorId="5FDCDD8D">
            <wp:extent cx="6592220" cy="2457793"/>
            <wp:effectExtent l="0" t="0" r="0" b="0"/>
            <wp:docPr id="824312675" name="" title=""/>
            <wp:cNvGraphicFramePr>
              <a:graphicFrameLocks noChangeAspect="1"/>
            </wp:cNvGraphicFramePr>
            <a:graphic>
              <a:graphicData uri="http://schemas.openxmlformats.org/drawingml/2006/picture">
                <pic:pic>
                  <pic:nvPicPr>
                    <pic:cNvPr id="0" name=""/>
                    <pic:cNvPicPr/>
                  </pic:nvPicPr>
                  <pic:blipFill>
                    <a:blip r:embed="Rb1b0303c26a0434c">
                      <a:extLst>
                        <a:ext xmlns:a="http://schemas.openxmlformats.org/drawingml/2006/main" uri="{28A0092B-C50C-407E-A947-70E740481C1C}">
                          <a14:useLocalDpi val="0"/>
                        </a:ext>
                      </a:extLst>
                    </a:blip>
                    <a:stretch>
                      <a:fillRect/>
                    </a:stretch>
                  </pic:blipFill>
                  <pic:spPr>
                    <a:xfrm>
                      <a:off x="0" y="0"/>
                      <a:ext cx="6592220" cy="2457793"/>
                    </a:xfrm>
                    <a:prstGeom prst="rect">
                      <a:avLst/>
                    </a:prstGeom>
                  </pic:spPr>
                </pic:pic>
              </a:graphicData>
            </a:graphic>
          </wp:inline>
        </w:drawing>
      </w:r>
    </w:p>
    <w:p w:rsidR="45CD5579" w:rsidP="45CD5579" w:rsidRDefault="45CD5579" w14:paraId="1E0B0549" w14:textId="39D48B62">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EFF312E" w14:textId="26635280">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17C4624" w14:textId="01284DD0">
      <w:pPr>
        <w:pStyle w:val="Normal"/>
        <w:spacing w:before="0" w:after="0"/>
        <w:ind w:left="0"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D65718A" w14:textId="3678B845">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Pr="00EC114A" w:rsidR="00F33DD2" w:rsidP="45CD5579" w:rsidRDefault="00F33DD2" w14:paraId="7D881C2F" w14:textId="77777777" w14:noSpellErr="1">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Pr="00EC114A" w:rsidR="00E27C6B" w:rsidP="45CD5579" w:rsidRDefault="00E27C6B" w14:paraId="2CE79DD8" w14:textId="0A9DF24F">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29EE5D1C">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4: </w:t>
      </w:r>
    </w:p>
    <w:p w:rsidRPr="00EC114A" w:rsidR="00E27C6B" w:rsidP="45CD5579" w:rsidRDefault="00E27C6B" w14:paraId="4C9F2D3A"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i w:val="1"/>
          <w:iCs w:val="1"/>
          <w:noProof/>
          <w:sz w:val="22"/>
          <w:szCs w:val="22"/>
          <w:lang w:val="en-AU" w:eastAsia="en-AU"/>
        </w:rPr>
      </w:pPr>
    </w:p>
    <w:p w:rsidRPr="00EC114A" w:rsidR="00E27C6B" w:rsidP="45CD5579" w:rsidRDefault="00E27C6B" w14:paraId="1EAF880A" w14:textId="77777777">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The user accessed 3 pdf documents: ANZ_Document.pdf, ANZ_Document2.pdf, evil.pdf</w:t>
      </w:r>
    </w:p>
    <w:p w:rsidRPr="00EC114A" w:rsidR="00E27C6B" w:rsidP="45CD5579" w:rsidRDefault="00E27C6B" w14:paraId="6C12EBA9" w14:textId="1FB0C61B">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 xml:space="preserve">Extract and view these documents. </w:t>
      </w:r>
      <w:r w:rsidRPr="45CD5579" w:rsidR="40EC0D22">
        <w:rPr>
          <w:rFonts w:ascii="Franklin Gothic Book" w:hAnsi="Franklin Gothic Book" w:eastAsia="Franklin Gothic Book" w:cs="Franklin Gothic Book" w:asciiTheme="minorAscii" w:hAnsiTheme="minorAscii" w:eastAsiaTheme="minorAscii" w:cstheme="minorAscii"/>
          <w:i w:val="1"/>
          <w:iCs w:val="1"/>
          <w:sz w:val="22"/>
          <w:szCs w:val="22"/>
        </w:rPr>
        <w:t xml:space="preserve">Include </w:t>
      </w:r>
      <w:r w:rsidRPr="45CD5579" w:rsidR="26CA563B">
        <w:rPr>
          <w:rFonts w:ascii="Franklin Gothic Book" w:hAnsi="Franklin Gothic Book" w:eastAsia="Franklin Gothic Book" w:cs="Franklin Gothic Book" w:asciiTheme="minorAscii" w:hAnsiTheme="minorAscii" w:eastAsiaTheme="minorAscii" w:cstheme="minorAscii"/>
          <w:i w:val="1"/>
          <w:iCs w:val="1"/>
          <w:sz w:val="22"/>
          <w:szCs w:val="22"/>
        </w:rPr>
        <w:t>images</w:t>
      </w:r>
      <w:r w:rsidRPr="45CD5579" w:rsidR="40EC0D22">
        <w:rPr>
          <w:rFonts w:ascii="Franklin Gothic Book" w:hAnsi="Franklin Gothic Book" w:eastAsia="Franklin Gothic Book" w:cs="Franklin Gothic Book" w:asciiTheme="minorAscii" w:hAnsiTheme="minorAscii" w:eastAsiaTheme="minorAscii" w:cstheme="minorAscii"/>
          <w:i w:val="1"/>
          <w:iCs w:val="1"/>
          <w:sz w:val="22"/>
          <w:szCs w:val="22"/>
        </w:rPr>
        <w:t xml:space="preserve"> of </w:t>
      </w: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them in your report.</w:t>
      </w:r>
    </w:p>
    <w:p w:rsidR="345F6916" w:rsidP="45CD5579" w:rsidRDefault="345F6916" w14:paraId="501ABC7B" w14:textId="7E31D210">
      <w:pPr>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2"/>
          <w:szCs w:val="22"/>
        </w:rPr>
      </w:pPr>
      <w:r w:rsidR="345F6916">
        <w:drawing>
          <wp:inline wp14:editId="235DBBB3" wp14:anchorId="04A2B3E7">
            <wp:extent cx="4848225" cy="6858000"/>
            <wp:effectExtent l="0" t="0" r="0" b="0"/>
            <wp:docPr id="1006623380" name="" title=""/>
            <wp:cNvGraphicFramePr>
              <a:graphicFrameLocks noChangeAspect="1"/>
            </wp:cNvGraphicFramePr>
            <a:graphic>
              <a:graphicData uri="http://schemas.openxmlformats.org/drawingml/2006/picture">
                <pic:pic>
                  <pic:nvPicPr>
                    <pic:cNvPr id="0" name=""/>
                    <pic:cNvPicPr/>
                  </pic:nvPicPr>
                  <pic:blipFill>
                    <a:blip r:embed="R001d76a73a0a4c2c">
                      <a:extLst>
                        <a:ext xmlns:a="http://schemas.openxmlformats.org/drawingml/2006/main" uri="{28A0092B-C50C-407E-A947-70E740481C1C}">
                          <a14:useLocalDpi val="0"/>
                        </a:ext>
                      </a:extLst>
                    </a:blip>
                    <a:stretch>
                      <a:fillRect/>
                    </a:stretch>
                  </pic:blipFill>
                  <pic:spPr>
                    <a:xfrm>
                      <a:off x="0" y="0"/>
                      <a:ext cx="4848225" cy="6858000"/>
                    </a:xfrm>
                    <a:prstGeom prst="rect">
                      <a:avLst/>
                    </a:prstGeom>
                  </pic:spPr>
                </pic:pic>
              </a:graphicData>
            </a:graphic>
          </wp:inline>
        </w:drawing>
      </w:r>
    </w:p>
    <w:p w:rsidRPr="00EC114A" w:rsidR="00F33DD2" w:rsidP="45CD5579" w:rsidRDefault="00F33DD2" w14:paraId="138143AD" w14:textId="77777777" w14:noSpellErr="1">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1B02EE7A" w14:textId="34619281">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475B236A" w14:textId="1D0B4E4C">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5CD5579" w:rsidP="45CD5579" w:rsidRDefault="45CD5579" w14:paraId="42061331" w14:textId="1ABE6D74">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345F6916" w:rsidP="45CD5579" w:rsidRDefault="345F6916" w14:paraId="78E83043" w14:textId="41D80AEC">
      <w:p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345F6916">
        <w:drawing>
          <wp:inline wp14:editId="7D2D58E4" wp14:anchorId="7A42ADC1">
            <wp:extent cx="6858000" cy="4848225"/>
            <wp:effectExtent l="0" t="0" r="0" b="0"/>
            <wp:docPr id="1586564707" name="" title=""/>
            <wp:cNvGraphicFramePr>
              <a:graphicFrameLocks noChangeAspect="1"/>
            </wp:cNvGraphicFramePr>
            <a:graphic>
              <a:graphicData uri="http://schemas.openxmlformats.org/drawingml/2006/picture">
                <pic:pic>
                  <pic:nvPicPr>
                    <pic:cNvPr id="0" name=""/>
                    <pic:cNvPicPr/>
                  </pic:nvPicPr>
                  <pic:blipFill>
                    <a:blip r:embed="Rc84f13e2d2e44ce4">
                      <a:extLst>
                        <a:ext xmlns:a="http://schemas.openxmlformats.org/drawingml/2006/main" uri="{28A0092B-C50C-407E-A947-70E740481C1C}">
                          <a14:useLocalDpi val="0"/>
                        </a:ext>
                      </a:extLst>
                    </a:blip>
                    <a:stretch>
                      <a:fillRect/>
                    </a:stretch>
                  </pic:blipFill>
                  <pic:spPr>
                    <a:xfrm>
                      <a:off x="0" y="0"/>
                      <a:ext cx="6858000" cy="4848225"/>
                    </a:xfrm>
                    <a:prstGeom prst="rect">
                      <a:avLst/>
                    </a:prstGeom>
                  </pic:spPr>
                </pic:pic>
              </a:graphicData>
            </a:graphic>
          </wp:inline>
        </w:drawing>
      </w:r>
    </w:p>
    <w:p w:rsidR="6C25C4A4" w:rsidP="45CD5579" w:rsidRDefault="6C25C4A4" w14:paraId="3AF64633" w14:textId="68EFF442">
      <w:p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6C25C4A4">
        <w:drawing>
          <wp:inline wp14:editId="1327296B" wp14:anchorId="1AE04427">
            <wp:extent cx="1274064" cy="1274064"/>
            <wp:effectExtent l="0" t="0" r="0" b="0"/>
            <wp:docPr id="1234367772" name="" title=""/>
            <wp:cNvGraphicFramePr>
              <a:graphicFrameLocks noChangeAspect="1"/>
            </wp:cNvGraphicFramePr>
            <a:graphic>
              <a:graphicData uri="http://schemas.openxmlformats.org/drawingml/2006/picture">
                <pic:pic>
                  <pic:nvPicPr>
                    <pic:cNvPr id="0" name=""/>
                    <pic:cNvPicPr/>
                  </pic:nvPicPr>
                  <pic:blipFill>
                    <a:blip r:embed="R3f4abb4fb6944607">
                      <a:extLst>
                        <a:ext xmlns:a="http://schemas.openxmlformats.org/drawingml/2006/main" uri="{28A0092B-C50C-407E-A947-70E740481C1C}">
                          <a14:useLocalDpi val="0"/>
                        </a:ext>
                      </a:extLst>
                    </a:blip>
                    <a:stretch>
                      <a:fillRect/>
                    </a:stretch>
                  </pic:blipFill>
                  <pic:spPr>
                    <a:xfrm>
                      <a:off x="0" y="0"/>
                      <a:ext cx="1274064" cy="1274064"/>
                    </a:xfrm>
                    <a:prstGeom prst="rect">
                      <a:avLst/>
                    </a:prstGeom>
                  </pic:spPr>
                </pic:pic>
              </a:graphicData>
            </a:graphic>
          </wp:inline>
        </w:drawing>
      </w:r>
      <w:r w:rsidR="6C25C4A4">
        <w:drawing>
          <wp:inline wp14:editId="6105A7A6" wp14:anchorId="2DC9C944">
            <wp:extent cx="5295900" cy="6858000"/>
            <wp:effectExtent l="0" t="0" r="0" b="0"/>
            <wp:docPr id="1068345189" name="" title=""/>
            <wp:cNvGraphicFramePr>
              <a:graphicFrameLocks noChangeAspect="1"/>
            </wp:cNvGraphicFramePr>
            <a:graphic>
              <a:graphicData uri="http://schemas.openxmlformats.org/drawingml/2006/picture">
                <pic:pic>
                  <pic:nvPicPr>
                    <pic:cNvPr id="0" name=""/>
                    <pic:cNvPicPr/>
                  </pic:nvPicPr>
                  <pic:blipFill>
                    <a:blip r:embed="Rfdf1854b11e34633">
                      <a:extLst>
                        <a:ext xmlns:a="http://schemas.openxmlformats.org/drawingml/2006/main" uri="{28A0092B-C50C-407E-A947-70E740481C1C}">
                          <a14:useLocalDpi val="0"/>
                        </a:ext>
                      </a:extLst>
                    </a:blip>
                    <a:stretch>
                      <a:fillRect/>
                    </a:stretch>
                  </pic:blipFill>
                  <pic:spPr>
                    <a:xfrm>
                      <a:off x="0" y="0"/>
                      <a:ext cx="5295900" cy="6858000"/>
                    </a:xfrm>
                    <a:prstGeom prst="rect">
                      <a:avLst/>
                    </a:prstGeom>
                  </pic:spPr>
                </pic:pic>
              </a:graphicData>
            </a:graphic>
          </wp:inline>
        </w:drawing>
      </w:r>
    </w:p>
    <w:p w:rsidRPr="00EC114A" w:rsidR="00E27C6B" w:rsidP="45CD5579" w:rsidRDefault="00E27C6B" w14:paraId="3A492040" w14:textId="2E8E93AE">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29EE5D1C">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5: </w:t>
      </w:r>
    </w:p>
    <w:p w:rsidRPr="00EC114A" w:rsidR="00E27C6B" w:rsidP="45CD5579" w:rsidRDefault="00E27C6B" w14:paraId="2267101E"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E27C6B" w:rsidP="45CD5579" w:rsidRDefault="00E27C6B" w14:paraId="655EE54A" w14:textId="77777777">
      <w:pPr>
        <w:pStyle w:val="ListParagraph"/>
        <w:numPr>
          <w:ilvl w:val="0"/>
          <w:numId w:val="4"/>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The user also accessed a file called "hiddenmessage2.txt"</w:t>
      </w:r>
    </w:p>
    <w:p w:rsidRPr="00EC114A" w:rsidR="00E27C6B" w:rsidP="45CD5579" w:rsidRDefault="00E27C6B" w14:paraId="048F4085" w14:textId="77777777">
      <w:pPr>
        <w:pStyle w:val="ListParagraph"/>
        <w:numPr>
          <w:ilvl w:val="0"/>
          <w:numId w:val="4"/>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 xml:space="preserve">What </w:t>
      </w: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is</w:t>
      </w:r>
      <w:r w:rsidRPr="45CD5579" w:rsidR="29EE5D1C">
        <w:rPr>
          <w:rFonts w:ascii="Franklin Gothic Book" w:hAnsi="Franklin Gothic Book" w:eastAsia="Franklin Gothic Book" w:cs="Franklin Gothic Book" w:asciiTheme="minorAscii" w:hAnsiTheme="minorAscii" w:eastAsiaTheme="minorAscii" w:cstheme="minorAscii"/>
          <w:i w:val="1"/>
          <w:iCs w:val="1"/>
          <w:sz w:val="22"/>
          <w:szCs w:val="22"/>
        </w:rPr>
        <w:t xml:space="preserve"> the contents of this file? Include it in your report</w:t>
      </w:r>
    </w:p>
    <w:p w:rsidR="45CD5579" w:rsidP="45CD5579" w:rsidRDefault="45CD5579" w14:paraId="505A0B04" w14:textId="5FA562B8">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825B0E5" w14:textId="51BB662A">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3C50B0E" w14:textId="048ADD01">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5392CA5" w14:textId="2F09923E">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8801EF8" w14:textId="72D9D7BD">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83F9788" w14:textId="2374FA2E">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196FB0C" w14:textId="2B0DC90C">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074D3F6" w14:textId="763ADB0A">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83B9450" w14:textId="48B39CBF">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72CF582" w14:textId="539C17B1">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8F1F226" w14:textId="412583AC">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280EF24" w14:textId="4993B289">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2E009CA" w14:textId="740D1868">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D464415" w14:textId="777C0C9B">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8100E74" w14:textId="7AE5697C">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030162AD" w14:textId="268CCF16">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022190CF" w:rsidP="45CD5579" w:rsidRDefault="022190CF" w14:paraId="76E7BD11" w14:textId="0E66B0EE">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The file </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hiddenmessage2.jpg</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was recovered via HTTP and analyzed using </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CyberChef’s</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Extract Files</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operation. At offset </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0x350</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a new image file was discovered: </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extracted_at_0x350.jpg</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This image depicts three individuals standing in front of an ANZ bank sign and is </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likely the</w:t>
      </w:r>
      <w:r w:rsidRPr="45CD5579" w:rsidR="022190CF">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intended hidden content. This layered concealment technique illustrates practical steganography using embedded JPEG structures.</w:t>
      </w:r>
    </w:p>
    <w:p w:rsidR="45CD5579" w:rsidP="45CD5579" w:rsidRDefault="45CD5579" w14:paraId="35F98F16" w14:textId="64F843D6">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4F263E4" w14:textId="5051C551">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8F51D59" w14:textId="117D50E5">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E3B3FD7" w14:textId="046A9843">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4965DEA" w14:textId="6AF31089">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2367D9A" w14:textId="0A6AD62B">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2B46B0B" w14:textId="1117170B">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576B09AC" w14:textId="6826C5C7">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6ED99141" w14:textId="64236333">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E81B073" w14:textId="141A9890">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E8B4B37" w14:textId="615E15A9">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1A581815" w14:textId="6BB0619C">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209E1D3F" w14:textId="556DC10A">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599BD8E9" w14:textId="3A2D4A5F">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34446C0B" w14:textId="7D4F89EA">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0F4F6E25" w:rsidP="45CD5579" w:rsidRDefault="0F4F6E25" w14:paraId="55B54591" w14:textId="27E3F9CA">
      <w:pPr>
        <w:spacing w:before="0" w:after="0"/>
        <w:ind w:left="720"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0F4F6E25">
        <w:drawing>
          <wp:inline wp14:editId="12DC2CAE" wp14:anchorId="66C71E70">
            <wp:extent cx="6858000" cy="3857625"/>
            <wp:effectExtent l="0" t="0" r="0" b="0"/>
            <wp:docPr id="525826873" name="" title=""/>
            <wp:cNvGraphicFramePr>
              <a:graphicFrameLocks noChangeAspect="1"/>
            </wp:cNvGraphicFramePr>
            <a:graphic>
              <a:graphicData uri="http://schemas.openxmlformats.org/drawingml/2006/picture">
                <pic:pic>
                  <pic:nvPicPr>
                    <pic:cNvPr id="0" name=""/>
                    <pic:cNvPicPr/>
                  </pic:nvPicPr>
                  <pic:blipFill>
                    <a:blip r:embed="R0bd395f634304d7a">
                      <a:extLst>
                        <a:ext xmlns:a="http://schemas.openxmlformats.org/drawingml/2006/main" uri="{28A0092B-C50C-407E-A947-70E740481C1C}">
                          <a14:useLocalDpi val="0"/>
                        </a:ext>
                      </a:extLst>
                    </a:blip>
                    <a:stretch>
                      <a:fillRect/>
                    </a:stretch>
                  </pic:blipFill>
                  <pic:spPr>
                    <a:xfrm>
                      <a:off x="0" y="0"/>
                      <a:ext cx="6858000" cy="3857625"/>
                    </a:xfrm>
                    <a:prstGeom prst="rect">
                      <a:avLst/>
                    </a:prstGeom>
                  </pic:spPr>
                </pic:pic>
              </a:graphicData>
            </a:graphic>
          </wp:inline>
        </w:drawing>
      </w:r>
    </w:p>
    <w:p w:rsidR="45CD5579" w:rsidP="45CD5579" w:rsidRDefault="45CD5579" w14:paraId="3948A87C" w14:textId="46153A4D">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4136D010" w14:textId="3D4FE447">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45CD5579" w:rsidP="45CD5579" w:rsidRDefault="45CD5579" w14:paraId="744B39FE" w14:textId="4F84BCFA">
      <w:pPr>
        <w:pStyle w:val="Normal"/>
        <w:spacing w:before="0" w:after="0"/>
        <w:ind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Pr="00EC114A" w:rsidR="00F33DD2" w:rsidP="45CD5579" w:rsidRDefault="00F33DD2" w14:paraId="0077401A"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FE5C0F" w:rsidP="45CD5579" w:rsidRDefault="00FE5C0F" w14:paraId="09EDBC54" w14:textId="6B7EF483">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3A97FEA3">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6: </w:t>
      </w:r>
    </w:p>
    <w:p w:rsidRPr="00EC114A" w:rsidR="00FE5C0F" w:rsidP="45CD5579" w:rsidRDefault="00FE5C0F" w14:paraId="005E90D4"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FE5C0F" w:rsidP="45CD5579" w:rsidRDefault="00FE5C0F" w14:paraId="4E889909" w14:textId="77777777">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A97FEA3">
        <w:rPr>
          <w:rFonts w:ascii="Franklin Gothic Book" w:hAnsi="Franklin Gothic Book" w:eastAsia="Franklin Gothic Book" w:cs="Franklin Gothic Book" w:asciiTheme="minorAscii" w:hAnsiTheme="minorAscii" w:eastAsiaTheme="minorAscii" w:cstheme="minorAscii"/>
          <w:i w:val="1"/>
          <w:iCs w:val="1"/>
          <w:sz w:val="22"/>
          <w:szCs w:val="22"/>
        </w:rPr>
        <w:t>The user accessed an image called "atm-image.jpg"</w:t>
      </w:r>
    </w:p>
    <w:p w:rsidRPr="00EC114A" w:rsidR="00FE5C0F" w:rsidP="45CD5579" w:rsidRDefault="00FE5C0F" w14:paraId="6963C58F" w14:textId="77777777">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A97FEA3">
        <w:rPr>
          <w:rFonts w:ascii="Franklin Gothic Book" w:hAnsi="Franklin Gothic Book" w:eastAsia="Franklin Gothic Book" w:cs="Franklin Gothic Book" w:asciiTheme="minorAscii" w:hAnsiTheme="minorAscii" w:eastAsiaTheme="minorAscii" w:cstheme="minorAscii"/>
          <w:i w:val="1"/>
          <w:iCs w:val="1"/>
          <w:sz w:val="22"/>
          <w:szCs w:val="22"/>
        </w:rPr>
        <w:t>Identify</w:t>
      </w:r>
      <w:r w:rsidRPr="45CD5579" w:rsidR="3A97FEA3">
        <w:rPr>
          <w:rFonts w:ascii="Franklin Gothic Book" w:hAnsi="Franklin Gothic Book" w:eastAsia="Franklin Gothic Book" w:cs="Franklin Gothic Book" w:asciiTheme="minorAscii" w:hAnsiTheme="minorAscii" w:eastAsiaTheme="minorAscii" w:cstheme="minorAscii"/>
          <w:i w:val="1"/>
          <w:iCs w:val="1"/>
          <w:sz w:val="22"/>
          <w:szCs w:val="22"/>
        </w:rPr>
        <w:t xml:space="preserve"> what is different about this traffic and include everything in your report.</w:t>
      </w:r>
    </w:p>
    <w:p w:rsidR="45CD5579" w:rsidP="45CD5579" w:rsidRDefault="45CD5579" w14:paraId="6C8F58AB" w14:textId="3D15458D">
      <w:pPr>
        <w:pStyle w:val="ListParagraph"/>
        <w:spacing w:before="0" w:after="0"/>
        <w:ind w:left="720"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43DA5B24" w:rsidP="45CD5579" w:rsidRDefault="43DA5B24" w14:paraId="2CA6153C" w14:textId="52FA2CBF">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The image </w:t>
      </w:r>
      <w:r w:rsidRPr="45CD5579" w:rsidR="43DA5B24">
        <w:rPr>
          <w:rFonts w:ascii="Franklin Gothic Book" w:hAnsi="Franklin Gothic Book" w:eastAsia="Franklin Gothic Book" w:cs="Franklin Gothic Book" w:asciiTheme="minorAscii" w:hAnsiTheme="minorAscii" w:eastAsiaTheme="minorAscii" w:cstheme="minorAscii"/>
          <w:i w:val="1"/>
          <w:iCs w:val="1"/>
          <w:noProof w:val="0"/>
          <w:sz w:val="22"/>
          <w:szCs w:val="22"/>
          <w:lang w:val="en-US"/>
        </w:rPr>
        <w:t>atm-image.jpg</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was accessed via HTTP from a local server (</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localhost:8000</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The traffic used TCP and was segmented into 7 reassembled packets totaling 13,238 bytes. The HTTP response </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indicated</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a successful transfer (</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200 OK</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from an Apache/2.4.6 (CentOS) server. The use of a non-standard port and local URI suggests this traffic was generated in a controlled or simulated</w:t>
      </w:r>
    </w:p>
    <w:p w:rsidR="43DA5B24" w:rsidP="45CD5579" w:rsidRDefault="43DA5B24" w14:paraId="03980384" w14:textId="75F37ED8">
      <w:pPr>
        <w:pStyle w:val="Normal"/>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environment, </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possibly for</w:t>
      </w:r>
      <w:r w:rsidRPr="45CD5579" w:rsidR="43DA5B24">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forensic analysis. The image was identified as a JPEG file with a content length of 12,950 bytes.</w:t>
      </w:r>
    </w:p>
    <w:p w:rsidR="45CD5579" w:rsidP="45CD5579" w:rsidRDefault="45CD5579" w14:paraId="0D1D0848" w14:textId="6C49EE2B">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p>
    <w:p w:rsidR="45CD5579" w:rsidP="45CD5579" w:rsidRDefault="45CD5579" w14:paraId="2F17D8F5" w14:textId="0789A1D4">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p>
    <w:p w:rsidR="2F25815E" w:rsidP="45CD5579" w:rsidRDefault="2F25815E" w14:paraId="4CFFDD92" w14:textId="7E99EFA5">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2F25815E">
        <w:drawing>
          <wp:inline wp14:editId="60C1D6C5" wp14:anchorId="6243F552">
            <wp:extent cx="2619375" cy="1743075"/>
            <wp:effectExtent l="0" t="0" r="0" b="0"/>
            <wp:docPr id="1492911329" name="" title=""/>
            <wp:cNvGraphicFramePr>
              <a:graphicFrameLocks noChangeAspect="1"/>
            </wp:cNvGraphicFramePr>
            <a:graphic>
              <a:graphicData uri="http://schemas.openxmlformats.org/drawingml/2006/picture">
                <pic:pic>
                  <pic:nvPicPr>
                    <pic:cNvPr id="0" name=""/>
                    <pic:cNvPicPr/>
                  </pic:nvPicPr>
                  <pic:blipFill>
                    <a:blip r:embed="Rafe6febc5e7a4c21">
                      <a:extLst>
                        <a:ext xmlns:a="http://schemas.openxmlformats.org/drawingml/2006/main" uri="{28A0092B-C50C-407E-A947-70E740481C1C}">
                          <a14:useLocalDpi val="0"/>
                        </a:ext>
                      </a:extLst>
                    </a:blip>
                    <a:stretch>
                      <a:fillRect/>
                    </a:stretch>
                  </pic:blipFill>
                  <pic:spPr>
                    <a:xfrm>
                      <a:off x="0" y="0"/>
                      <a:ext cx="2619375" cy="1743075"/>
                    </a:xfrm>
                    <a:prstGeom prst="rect">
                      <a:avLst/>
                    </a:prstGeom>
                  </pic:spPr>
                </pic:pic>
              </a:graphicData>
            </a:graphic>
          </wp:inline>
        </w:drawing>
      </w:r>
    </w:p>
    <w:p w:rsidR="45CD5579" w:rsidP="45CD5579" w:rsidRDefault="45CD5579" w14:paraId="422D0E4B" w14:textId="6B639990">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p>
    <w:p w:rsidR="45CD5579" w:rsidP="45CD5579" w:rsidRDefault="45CD5579" w14:paraId="6E71EFFD" w14:textId="301443CE">
      <w:pPr>
        <w:spacing w:before="0" w:after="0"/>
        <w:ind w:right="0"/>
        <w:rPr>
          <w:rFonts w:ascii="Franklin Gothic Book" w:hAnsi="Franklin Gothic Book" w:eastAsia="Franklin Gothic Book" w:cs="Franklin Gothic Book" w:asciiTheme="minorAscii" w:hAnsiTheme="minorAscii" w:eastAsiaTheme="minorAscii" w:cstheme="minorAscii"/>
          <w:noProof w:val="0"/>
          <w:sz w:val="22"/>
          <w:szCs w:val="22"/>
          <w:lang w:val="en-US"/>
        </w:rPr>
      </w:pPr>
    </w:p>
    <w:p w:rsidRPr="00EC114A" w:rsidR="00F33DD2" w:rsidP="45CD5579" w:rsidRDefault="00F33DD2" w14:paraId="6B693CB7"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11C1ACC7" w14:textId="6328A9C5">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65EA8BA" w14:textId="3DC3852A">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40A126C" w14:textId="28016C54">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3786D9E2" w14:textId="502E7EA6">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713517B8" w14:textId="60BA0D06">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416D7365" w14:textId="66641726">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7679A6DB" w14:textId="5A1105D8">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7A380B40" w14:textId="005DCF4F">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782AE3D4" w14:textId="1202E545">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125DF7C4" w14:textId="02CDC7B8">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1E66DCA6" w14:textId="5D51A91A">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74EB633D" w14:textId="7D85015A">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3DB1BCF" w14:textId="49900613">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F39B01B" w14:textId="0697C88C">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48E9AB5F" w14:textId="5BC33DF5">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45CD5579" w:rsidP="45CD5579" w:rsidRDefault="45CD5579" w14:paraId="60B18F0E" w14:textId="597D6ECB">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FE5C0F" w:rsidP="45CD5579" w:rsidRDefault="00FE5C0F" w14:paraId="6263E4B9" w14:textId="67560E23">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3A97FEA3">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7: </w:t>
      </w:r>
    </w:p>
    <w:p w:rsidRPr="00EC114A" w:rsidR="00FE5C0F" w:rsidP="45CD5579" w:rsidRDefault="00FE5C0F" w14:paraId="2D4A67A6"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FE5C0F" w:rsidP="45CD5579" w:rsidRDefault="00FE5C0F" w14:paraId="3F9B26AB" w14:textId="77777777">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A97FEA3">
        <w:rPr>
          <w:rFonts w:ascii="Franklin Gothic Book" w:hAnsi="Franklin Gothic Book" w:eastAsia="Franklin Gothic Book" w:cs="Franklin Gothic Book" w:asciiTheme="minorAscii" w:hAnsiTheme="minorAscii" w:eastAsiaTheme="minorAscii" w:cstheme="minorAscii"/>
          <w:i w:val="1"/>
          <w:iCs w:val="1"/>
          <w:sz w:val="22"/>
          <w:szCs w:val="22"/>
        </w:rPr>
        <w:t>The network traffic shows that the user accessed the image "broken.png"</w:t>
      </w:r>
    </w:p>
    <w:p w:rsidRPr="00EC114A" w:rsidR="00FE5C0F" w:rsidP="45CD5579" w:rsidRDefault="00FE5C0F" w14:paraId="02477204" w14:textId="74711D23">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3A97FEA3">
        <w:rPr>
          <w:rFonts w:ascii="Franklin Gothic Book" w:hAnsi="Franklin Gothic Book" w:eastAsia="Franklin Gothic Book" w:cs="Franklin Gothic Book" w:asciiTheme="minorAscii" w:hAnsiTheme="minorAscii" w:eastAsiaTheme="minorAscii" w:cstheme="minorAscii"/>
          <w:i w:val="1"/>
          <w:iCs w:val="1"/>
          <w:sz w:val="22"/>
          <w:szCs w:val="22"/>
        </w:rPr>
        <w:t>Extract and include the image in your report.</w:t>
      </w:r>
    </w:p>
    <w:p w:rsidR="45CD5579" w:rsidP="45CD5579" w:rsidRDefault="45CD5579" w14:paraId="7B45199E" w14:textId="354E94A4">
      <w:pPr>
        <w:pStyle w:val="Heading3"/>
        <w:spacing w:before="0" w:after="0"/>
        <w:ind w:left="0" w:right="0"/>
        <w:rPr>
          <w:rFonts w:ascii="Franklin Gothic Book" w:hAnsi="Franklin Gothic Book" w:eastAsia="Franklin Gothic Book" w:cs="Franklin Gothic Book" w:asciiTheme="minorAscii" w:hAnsiTheme="minorAscii" w:eastAsiaTheme="minorAscii" w:cstheme="minorAscii"/>
          <w:i w:val="1"/>
          <w:iCs w:val="1"/>
          <w:color w:val="595959" w:themeColor="text1" w:themeTint="A6" w:themeShade="FF"/>
          <w:sz w:val="24"/>
          <w:szCs w:val="24"/>
        </w:rPr>
      </w:pPr>
    </w:p>
    <w:p w:rsidR="5D805AEE" w:rsidP="45CD5579" w:rsidRDefault="5D805AEE" w14:paraId="7454FED1" w14:textId="74046B46">
      <w:pPr>
        <w:pStyle w:val="Normal"/>
        <w:spacing w:before="240" w:beforeAutospacing="off" w:after="240" w:afterAutospacing="off"/>
        <w:ind w:left="72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Investigation Process</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t>
      </w:r>
    </w:p>
    <w:p w:rsidR="5D805AEE" w:rsidP="45CD5579" w:rsidRDefault="5D805AEE" w14:paraId="0139216E" w14:textId="6286B50D">
      <w:pPr>
        <w:pStyle w:val="ListParagraph"/>
        <w:numPr>
          <w:ilvl w:val="1"/>
          <w:numId w:val="6"/>
        </w:numPr>
        <w:spacing w:before="0" w:beforeAutospacing="off" w:after="0" w:afterAutospacing="off"/>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Captured HTTP traffic showed a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 xml:space="preserve">GET request for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broken.png</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served from a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local server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localhost:8000</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using the IPv6 loopback address.</w:t>
      </w:r>
    </w:p>
    <w:p w:rsidR="5D805AEE" w:rsidP="45CD5579" w:rsidRDefault="5D805AEE" w14:paraId="1092DD5E" w14:textId="50989D7F">
      <w:pPr>
        <w:pStyle w:val="ListParagraph"/>
        <w:numPr>
          <w:ilvl w:val="1"/>
          <w:numId w:val="6"/>
        </w:numPr>
        <w:spacing w:before="0" w:beforeAutospacing="off" w:after="0" w:afterAutospacing="off"/>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The response included standard HTTP headers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indicating</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a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 xml:space="preserve">Content-Type: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image/</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png</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with a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Content-Length of 16,102 bytes</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w:t>
      </w:r>
    </w:p>
    <w:p w:rsidR="5D805AEE" w:rsidP="45CD5579" w:rsidRDefault="5D805AEE" w14:paraId="6497819B" w14:textId="4BB1FEC6">
      <w:pPr>
        <w:pStyle w:val="ListParagraph"/>
        <w:numPr>
          <w:ilvl w:val="1"/>
          <w:numId w:val="6"/>
        </w:numPr>
        <w:spacing w:before="0" w:beforeAutospacing="off" w:after="0" w:afterAutospacing="off"/>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Upon extracting the file from the TCP stream, the resulting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png</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file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failed to</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 xml:space="preserve"> open</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in conventional viewers—suggesting corruption or intentional obfuscation.</w:t>
      </w:r>
    </w:p>
    <w:p w:rsidR="5D805AEE" w:rsidP="45CD5579" w:rsidRDefault="5D805AEE" w14:paraId="7CA7A388" w14:textId="54826C75">
      <w:pPr>
        <w:pStyle w:val="Normal"/>
        <w:spacing w:before="240" w:beforeAutospacing="off" w:after="240" w:afterAutospacing="off"/>
        <w:ind w:left="72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Hex Analysis</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t>
      </w:r>
    </w:p>
    <w:p w:rsidR="45CD5579" w:rsidP="45CD5579" w:rsidRDefault="45CD5579" w14:paraId="634FE414" w14:textId="19E3CE50">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00BBD205" w14:textId="5BDE092D">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48856A91" w14:textId="5606A006">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2F84D708" w14:textId="4B0F9A85">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671B771C" w14:textId="507D826F">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63B7B077" w14:textId="2D294DAB">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0F67D909" w14:textId="3BBED226">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00B95644" w14:textId="226765FF">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085F8665" w14:textId="37D73B67">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45CD5579" w:rsidP="45CD5579" w:rsidRDefault="45CD5579" w14:paraId="653A2377" w14:textId="7D322A67">
      <w:pPr>
        <w:pStyle w:val="Normal"/>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color w:val="595959" w:themeColor="text1" w:themeTint="A6" w:themeShade="FF"/>
          <w:sz w:val="24"/>
          <w:szCs w:val="24"/>
          <w:lang w:val="en-US"/>
        </w:rPr>
      </w:pPr>
    </w:p>
    <w:p w:rsidR="5D805AEE" w:rsidP="45CD5579" w:rsidRDefault="5D805AEE" w14:paraId="665E93C2" w14:textId="64D71315">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A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hex editor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HxD</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revealed that the file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contained</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a valid HTTP response but no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immediately</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readable PNG image data.</w:t>
      </w:r>
    </w:p>
    <w:p w:rsidR="5D805AEE" w:rsidP="45CD5579" w:rsidRDefault="5D805AEE" w14:paraId="1BE581DF" w14:textId="76A902D6">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After scrolling through the hex, the PNG signature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89 50 4E 47 0D 0A 1A 0A</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was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located</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confirming the presence of embedded image data.</w:t>
      </w:r>
    </w:p>
    <w:p w:rsidR="5D805AEE" w:rsidP="45CD5579" w:rsidRDefault="5D805AEE" w14:paraId="5C5D01E7" w14:textId="03858C14">
      <w:pPr>
        <w:pStyle w:val="Normal"/>
        <w:spacing w:before="240" w:beforeAutospacing="off" w:after="240" w:afterAutospacing="off"/>
        <w:ind w:left="72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Extraction</w:t>
      </w:r>
    </w:p>
    <w:p w:rsidR="5D805AEE" w:rsidP="45CD5579" w:rsidRDefault="5D805AEE" w14:paraId="72EB22D6" w14:textId="1373E592">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Using </w:t>
      </w: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CyberChef</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the PNG hex segment was isolated and converted:</w:t>
      </w:r>
    </w:p>
    <w:p w:rsidR="5D805AEE" w:rsidP="45CD5579" w:rsidRDefault="5D805AEE" w14:paraId="3DDBECDA" w14:textId="0FBC4726">
      <w:pPr>
        <w:pStyle w:val="ListParagraph"/>
        <w:spacing w:before="0" w:beforeAutospacing="off" w:after="0" w:afterAutospacing="off"/>
        <w:ind w:left="252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Applied operations: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"From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Hexdump</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"To Base64"</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"From Base64"</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"Save File"</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 (as </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broken.png</w:t>
      </w: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w:t>
      </w:r>
    </w:p>
    <w:p w:rsidR="5D805AEE" w:rsidP="45CD5579" w:rsidRDefault="5D805AEE" w14:paraId="72A388F9" w14:textId="4772B6CB">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The exported file opened successfully, displaying the originally hidden image.</w:t>
      </w:r>
    </w:p>
    <w:p w:rsidR="5D805AEE" w:rsidP="45CD5579" w:rsidRDefault="5D805AEE" w14:paraId="515A9CEA" w14:textId="0E6AB519">
      <w:pPr>
        <w:pStyle w:val="Normal"/>
        <w:spacing w:before="240" w:beforeAutospacing="off" w:after="240" w:afterAutospacing="off"/>
        <w:ind w:left="720"/>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b w:val="1"/>
          <w:bCs w:val="1"/>
          <w:noProof w:val="0"/>
          <w:sz w:val="22"/>
          <w:szCs w:val="22"/>
          <w:lang w:val="en-US"/>
        </w:rPr>
        <w:t>Conclusion</w:t>
      </w:r>
    </w:p>
    <w:p w:rsidR="5D805AEE" w:rsidP="45CD5579" w:rsidRDefault="5D805AEE" w14:paraId="2FEB8958" w14:textId="5FB2F3FB">
      <w:pPr>
        <w:spacing w:before="240" w:beforeAutospacing="off" w:after="240" w:afterAutospacing="off"/>
        <w:rPr>
          <w:rFonts w:ascii="Franklin Gothic Book" w:hAnsi="Franklin Gothic Book" w:eastAsia="Franklin Gothic Book" w:cs="Franklin Gothic Book" w:asciiTheme="minorAscii" w:hAnsiTheme="minorAscii" w:eastAsiaTheme="minorAscii" w:cstheme="minorAscii"/>
          <w:noProof w:val="0"/>
          <w:sz w:val="22"/>
          <w:szCs w:val="22"/>
          <w:lang w:val="en-US"/>
        </w:rPr>
      </w:pPr>
      <w:r w:rsidRPr="45CD5579" w:rsidR="5D805AEE">
        <w:rPr>
          <w:rFonts w:ascii="Franklin Gothic Book" w:hAnsi="Franklin Gothic Book" w:eastAsia="Franklin Gothic Book" w:cs="Franklin Gothic Book" w:asciiTheme="minorAscii" w:hAnsiTheme="minorAscii" w:eastAsiaTheme="minorAscii" w:cstheme="minorAscii"/>
          <w:noProof w:val="0"/>
          <w:sz w:val="22"/>
          <w:szCs w:val="22"/>
          <w:lang w:val="en-US"/>
        </w:rPr>
        <w:t xml:space="preserve">The image was embedded in a textual hex dump and disguised with misleading headers and filler bytes, requiring manual carving and decoding. </w:t>
      </w:r>
    </w:p>
    <w:p w:rsidR="69B5A3FE" w:rsidP="45CD5579" w:rsidRDefault="69B5A3FE" w14:paraId="3FD4531B" w14:textId="1013090C">
      <w:pPr>
        <w:spacing w:before="0" w:after="0"/>
        <w:ind w:left="720"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69B5A3FE">
        <w:drawing>
          <wp:inline wp14:editId="77CECE24" wp14:anchorId="03597C35">
            <wp:extent cx="3810000" cy="3810000"/>
            <wp:effectExtent l="0" t="0" r="0" b="0"/>
            <wp:docPr id="1129231205" name="" title=""/>
            <wp:cNvGraphicFramePr>
              <a:graphicFrameLocks noChangeAspect="1"/>
            </wp:cNvGraphicFramePr>
            <a:graphic>
              <a:graphicData uri="http://schemas.openxmlformats.org/drawingml/2006/picture">
                <pic:pic>
                  <pic:nvPicPr>
                    <pic:cNvPr id="0" name=""/>
                    <pic:cNvPicPr/>
                  </pic:nvPicPr>
                  <pic:blipFill>
                    <a:blip r:embed="R35921e3a13394168">
                      <a:extLst>
                        <a:ext xmlns:a="http://schemas.openxmlformats.org/drawingml/2006/main" uri="{28A0092B-C50C-407E-A947-70E740481C1C}">
                          <a14:useLocalDpi val="0"/>
                        </a:ext>
                      </a:extLst>
                    </a:blip>
                    <a:stretch>
                      <a:fillRect/>
                    </a:stretch>
                  </pic:blipFill>
                  <pic:spPr>
                    <a:xfrm>
                      <a:off x="0" y="0"/>
                      <a:ext cx="3810000" cy="3810000"/>
                    </a:xfrm>
                    <a:prstGeom prst="rect">
                      <a:avLst/>
                    </a:prstGeom>
                  </pic:spPr>
                </pic:pic>
              </a:graphicData>
            </a:graphic>
          </wp:inline>
        </w:drawing>
      </w:r>
    </w:p>
    <w:p w:rsidRPr="00EC114A" w:rsidR="00F33DD2" w:rsidP="45CD5579" w:rsidRDefault="00F33DD2" w14:paraId="3277C6CB" w14:textId="77777777" w14:noSpellErr="1">
      <w:pPr>
        <w:pStyle w:val="ListParagraph"/>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p>
    <w:p w:rsidRPr="00EC114A" w:rsidR="00F33DD2" w:rsidP="45CD5579" w:rsidRDefault="00F33DD2" w14:paraId="4190B394" w14:textId="2DADCF07">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r w:rsidRPr="45CD5579" w:rsidR="0C8ACF2F">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t xml:space="preserve">Sub-task 8: </w:t>
      </w:r>
    </w:p>
    <w:p w:rsidRPr="00EC114A" w:rsidR="00F33DD2" w:rsidP="45CD5579" w:rsidRDefault="00F33DD2" w14:paraId="67460B4E" w14:textId="77777777" w14:noSpellErr="1">
      <w:pPr>
        <w:spacing w:before="0" w:after="0"/>
        <w:ind w:left="0" w:right="0"/>
        <w:rPr>
          <w:rFonts w:ascii="Franklin Gothic Book" w:hAnsi="Franklin Gothic Book" w:eastAsia="Franklin Gothic Book" w:cs="Franklin Gothic Book" w:asciiTheme="minorAscii" w:hAnsiTheme="minorAscii" w:eastAsiaTheme="minorAscii" w:cstheme="minorAscii"/>
          <w:b w:val="1"/>
          <w:bCs w:val="1"/>
          <w:noProof/>
          <w:sz w:val="22"/>
          <w:szCs w:val="22"/>
          <w:lang w:val="en-AU" w:eastAsia="en-AU"/>
        </w:rPr>
      </w:pPr>
    </w:p>
    <w:p w:rsidRPr="00EC114A" w:rsidR="00F33DD2" w:rsidP="45CD5579" w:rsidRDefault="00F33DD2" w14:paraId="5BCCB1F7" w14:textId="77777777">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0C8ACF2F">
        <w:rPr>
          <w:rFonts w:ascii="Franklin Gothic Book" w:hAnsi="Franklin Gothic Book" w:eastAsia="Franklin Gothic Book" w:cs="Franklin Gothic Book" w:asciiTheme="minorAscii" w:hAnsiTheme="minorAscii" w:eastAsiaTheme="minorAscii" w:cstheme="minorAscii"/>
          <w:i w:val="1"/>
          <w:iCs w:val="1"/>
          <w:sz w:val="22"/>
          <w:szCs w:val="22"/>
        </w:rPr>
        <w:t>The user accessed one more document called securepdf.pdf</w:t>
      </w:r>
    </w:p>
    <w:p w:rsidR="0C8ACF2F" w:rsidP="45CD5579" w:rsidRDefault="0C8ACF2F" w14:paraId="08FD8D8D" w14:textId="2DD9ADD3">
      <w:pPr>
        <w:pStyle w:val="ListParagraph"/>
        <w:numPr>
          <w:ilvl w:val="0"/>
          <w:numId w:val="5"/>
        </w:numPr>
        <w:spacing w:before="0" w:after="0"/>
        <w:ind w:right="0"/>
        <w:rPr>
          <w:rFonts w:ascii="Franklin Gothic Book" w:hAnsi="Franklin Gothic Book" w:eastAsia="Franklin Gothic Book" w:cs="Franklin Gothic Book" w:asciiTheme="minorAscii" w:hAnsiTheme="minorAscii" w:eastAsiaTheme="minorAscii" w:cstheme="minorAscii"/>
          <w:i w:val="1"/>
          <w:iCs w:val="1"/>
          <w:sz w:val="22"/>
          <w:szCs w:val="22"/>
        </w:rPr>
      </w:pPr>
      <w:r w:rsidRPr="45CD5579" w:rsidR="0C8ACF2F">
        <w:rPr>
          <w:rFonts w:ascii="Franklin Gothic Book" w:hAnsi="Franklin Gothic Book" w:eastAsia="Franklin Gothic Book" w:cs="Franklin Gothic Book" w:asciiTheme="minorAscii" w:hAnsiTheme="minorAscii" w:eastAsiaTheme="minorAscii" w:cstheme="minorAscii"/>
          <w:i w:val="1"/>
          <w:iCs w:val="1"/>
          <w:sz w:val="22"/>
          <w:szCs w:val="22"/>
        </w:rPr>
        <w:t>Access this document</w:t>
      </w:r>
      <w:r w:rsidRPr="45CD5579" w:rsidR="26CA563B">
        <w:rPr>
          <w:rFonts w:ascii="Franklin Gothic Book" w:hAnsi="Franklin Gothic Book" w:eastAsia="Franklin Gothic Book" w:cs="Franklin Gothic Book" w:asciiTheme="minorAscii" w:hAnsiTheme="minorAscii" w:eastAsiaTheme="minorAscii" w:cstheme="minorAscii"/>
          <w:i w:val="1"/>
          <w:iCs w:val="1"/>
          <w:sz w:val="22"/>
          <w:szCs w:val="22"/>
        </w:rPr>
        <w:t xml:space="preserve"> include an image of the pdf in your report</w:t>
      </w:r>
      <w:r w:rsidRPr="45CD5579" w:rsidR="0C8ACF2F">
        <w:rPr>
          <w:rFonts w:ascii="Franklin Gothic Book" w:hAnsi="Franklin Gothic Book" w:eastAsia="Franklin Gothic Book" w:cs="Franklin Gothic Book" w:asciiTheme="minorAscii" w:hAnsiTheme="minorAscii" w:eastAsiaTheme="minorAscii" w:cstheme="minorAscii"/>
          <w:i w:val="1"/>
          <w:iCs w:val="1"/>
          <w:sz w:val="22"/>
          <w:szCs w:val="22"/>
        </w:rPr>
        <w:t>. Detail the steps to access it.</w:t>
      </w:r>
    </w:p>
    <w:p w:rsidR="574046DC" w:rsidP="45CD5579" w:rsidRDefault="574046DC" w14:paraId="312C70B8" w14:textId="74FE8BF3">
      <w:pPr>
        <w:rPr>
          <w:rFonts w:ascii="Franklin Gothic Book" w:hAnsi="Franklin Gothic Book" w:eastAsia="Franklin Gothic Book" w:cs="Franklin Gothic Book" w:asciiTheme="minorAscii" w:hAnsiTheme="minorAscii" w:eastAsiaTheme="minorAscii" w:cstheme="minorAscii"/>
        </w:rPr>
      </w:pPr>
      <w:r w:rsidR="574046DC">
        <w:drawing>
          <wp:inline wp14:editId="5893827C" wp14:anchorId="31A35217">
            <wp:extent cx="6350325" cy="5054858"/>
            <wp:effectExtent l="0" t="0" r="0" b="0"/>
            <wp:docPr id="1768650610" name="" title=""/>
            <wp:cNvGraphicFramePr>
              <a:graphicFrameLocks noChangeAspect="1"/>
            </wp:cNvGraphicFramePr>
            <a:graphic>
              <a:graphicData uri="http://schemas.openxmlformats.org/drawingml/2006/picture">
                <pic:pic>
                  <pic:nvPicPr>
                    <pic:cNvPr id="0" name=""/>
                    <pic:cNvPicPr/>
                  </pic:nvPicPr>
                  <pic:blipFill>
                    <a:blip r:embed="R4311279e3fdb4c85">
                      <a:extLst>
                        <a:ext xmlns:a="http://schemas.openxmlformats.org/drawingml/2006/main" uri="{28A0092B-C50C-407E-A947-70E740481C1C}">
                          <a14:useLocalDpi val="0"/>
                        </a:ext>
                      </a:extLst>
                    </a:blip>
                    <a:stretch>
                      <a:fillRect/>
                    </a:stretch>
                  </pic:blipFill>
                  <pic:spPr>
                    <a:xfrm>
                      <a:off x="0" y="0"/>
                      <a:ext cx="6350325" cy="5054858"/>
                    </a:xfrm>
                    <a:prstGeom prst="rect">
                      <a:avLst/>
                    </a:prstGeom>
                  </pic:spPr>
                </pic:pic>
              </a:graphicData>
            </a:graphic>
          </wp:inline>
        </w:drawing>
      </w:r>
    </w:p>
    <w:p w:rsidR="45CD5579" w:rsidP="45CD5579" w:rsidRDefault="45CD5579" w14:paraId="3C784D58" w14:textId="55DBCC7D">
      <w:pPr>
        <w:rPr>
          <w:rFonts w:ascii="Franklin Gothic Book" w:hAnsi="Franklin Gothic Book" w:eastAsia="Franklin Gothic Book" w:cs="Franklin Gothic Book" w:asciiTheme="minorAscii" w:hAnsiTheme="minorAscii" w:eastAsiaTheme="minorAscii" w:cstheme="minorAscii"/>
        </w:rPr>
      </w:pPr>
    </w:p>
    <w:p w:rsidR="52B2B73F" w:rsidP="45CD5579" w:rsidRDefault="52B2B73F" w14:paraId="735042AD" w14:textId="4CB9A522">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sz w:val="24"/>
          <w:szCs w:val="24"/>
          <w:lang w:val="en-AU"/>
        </w:rPr>
      </w:pP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 xml:space="preserve">The file </w:t>
      </w: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securepdf.pdf</w:t>
      </w: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 xml:space="preserve"> was captured in HTTP traffic.</w:t>
      </w:r>
    </w:p>
    <w:p w:rsidR="52B2B73F" w:rsidP="45CD5579" w:rsidRDefault="52B2B73F" w14:paraId="7C73E45B" w14:textId="2454D087">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sz w:val="24"/>
          <w:szCs w:val="24"/>
          <w:lang w:val="en-AU"/>
        </w:rPr>
      </w:pP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Upon inspection</w:t>
      </w:r>
      <w:r w:rsidRPr="45CD5579" w:rsidR="00A1A4EE">
        <w:rPr>
          <w:rFonts w:ascii="Franklin Gothic Book" w:hAnsi="Franklin Gothic Book" w:eastAsia="Franklin Gothic Book" w:cs="Franklin Gothic Book" w:asciiTheme="minorAscii" w:hAnsiTheme="minorAscii" w:eastAsiaTheme="minorAscii" w:cstheme="minorAscii"/>
          <w:noProof/>
          <w:sz w:val="24"/>
          <w:szCs w:val="24"/>
          <w:lang w:val="en-AU"/>
        </w:rPr>
        <w:t xml:space="preserve"> in HxD</w:t>
      </w: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 xml:space="preserve">, it was revealed to be a </w:t>
      </w:r>
      <w:r w:rsidRPr="45CD5579" w:rsidR="52B2B73F">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ZIP archive</w:t>
      </w:r>
      <w:r w:rsidRPr="45CD5579" w:rsidR="5E4F76EF">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 </w:t>
      </w:r>
      <w:r w:rsidRPr="45CD5579" w:rsidR="50CC6F7C">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(with ZIP archive </w:t>
      </w:r>
      <w:r w:rsidRPr="45CD5579" w:rsidR="7F5FEA33">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HEX </w:t>
      </w:r>
      <w:r w:rsidRPr="45CD5579" w:rsidR="50CC6F7C">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Signature</w:t>
      </w:r>
      <w:r w:rsidRPr="45CD5579" w:rsidR="48D76A78">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 50 4B 03 04</w:t>
      </w:r>
      <w:r w:rsidRPr="45CD5579" w:rsidR="50CC6F7C">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 )</w:t>
      </w: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 xml:space="preserve"> in disguise (</w:t>
      </w: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application/zip</w:t>
      </w: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 not a true PDF.</w:t>
      </w:r>
    </w:p>
    <w:p w:rsidR="45CD5579" w:rsidP="45CD5579" w:rsidRDefault="45CD5579" w14:paraId="3B2E716C" w14:textId="12DA74E0">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sz w:val="24"/>
          <w:szCs w:val="24"/>
          <w:lang w:val="en-AU"/>
        </w:rPr>
      </w:pPr>
    </w:p>
    <w:p w:rsidR="52B2B73F" w:rsidP="45CD5579" w:rsidRDefault="52B2B73F" w14:paraId="04FDE71D" w14:textId="323C2F6A">
      <w:pPr>
        <w:pStyle w:val="ListParagraph"/>
        <w:spacing w:before="240" w:beforeAutospacing="off" w:after="240" w:afterAutospacing="off"/>
        <w:ind w:left="1080"/>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pPr>
      <w:r w:rsidRPr="45CD5579" w:rsidR="52B2B73F">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Extraction</w:t>
      </w:r>
    </w:p>
    <w:p w:rsidR="739BAF4C" w:rsidP="45CD5579" w:rsidRDefault="739BAF4C" w14:paraId="2933169B" w14:textId="3C3F8B15">
      <w:pPr>
        <w:pStyle w:val="ListParagraph"/>
        <w:spacing w:before="240" w:beforeAutospacing="off" w:after="240" w:afterAutospacing="off"/>
        <w:ind w:left="1080"/>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pPr>
      <w:r w:rsidRPr="45CD5579" w:rsidR="739BAF4C">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Oneìce noticed that the securepdf.pdf was a ZIP archived I’ve saved the f</w:t>
      </w:r>
      <w:r w:rsidRPr="45CD5579" w:rsidR="654BCAB9">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ile as a .ZIP (securepdf.zip) and then tried to unzip it  and then found out that there</w:t>
      </w:r>
      <w:r w:rsidRPr="45CD5579" w:rsidR="00B0E178">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 was  a password </w:t>
      </w:r>
      <w:r w:rsidRPr="45CD5579" w:rsidR="2C109304">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 xml:space="preserve">protected </w:t>
      </w:r>
      <w:r w:rsidRPr="45CD5579" w:rsidR="00B0E178">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t>pdf file in that archive named rawpdf.pdf</w:t>
      </w:r>
    </w:p>
    <w:p w:rsidR="45CD5579" w:rsidP="45CD5579" w:rsidRDefault="45CD5579" w14:paraId="385B8778" w14:textId="6A56B922">
      <w:pPr>
        <w:pStyle w:val="ListParagraph"/>
        <w:spacing w:before="240" w:beforeAutospacing="off" w:after="240" w:afterAutospacing="off"/>
        <w:ind w:left="1080"/>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pPr>
    </w:p>
    <w:p w:rsidR="52B2B73F" w:rsidP="45CD5579" w:rsidRDefault="52B2B73F" w14:paraId="47103A31" w14:textId="42D3E773">
      <w:pPr>
        <w:pStyle w:val="ListParagraph"/>
        <w:spacing w:before="240" w:beforeAutospacing="off" w:after="240" w:afterAutospacing="off"/>
        <w:ind w:left="1080"/>
        <w:rPr>
          <w:rFonts w:ascii="Franklin Gothic Book" w:hAnsi="Franklin Gothic Book" w:eastAsia="Franklin Gothic Book" w:cs="Franklin Gothic Book" w:asciiTheme="minorAscii" w:hAnsiTheme="minorAscii" w:eastAsiaTheme="minorAscii" w:cstheme="minorAscii"/>
          <w:noProof/>
          <w:sz w:val="24"/>
          <w:szCs w:val="24"/>
          <w:lang w:val="en-AU"/>
        </w:rPr>
      </w:pPr>
      <w:r w:rsidRPr="45CD5579" w:rsidR="52B2B73F">
        <w:rPr>
          <w:rFonts w:ascii="Franklin Gothic Book" w:hAnsi="Franklin Gothic Book" w:eastAsia="Franklin Gothic Book" w:cs="Franklin Gothic Book" w:asciiTheme="minorAscii" w:hAnsiTheme="minorAscii" w:eastAsiaTheme="minorAscii" w:cstheme="minorAscii"/>
          <w:noProof/>
          <w:sz w:val="24"/>
          <w:szCs w:val="24"/>
          <w:lang w:val="en-AU"/>
        </w:rPr>
        <w:t xml:space="preserve"> </w:t>
      </w:r>
    </w:p>
    <w:p w:rsidR="45CD5579" w:rsidP="45CD5579" w:rsidRDefault="45CD5579" w14:paraId="2BB10075" w14:textId="742DBCC1">
      <w:pPr>
        <w:pStyle w:val="ListParagraph"/>
        <w:spacing w:before="0" w:beforeAutospacing="off" w:after="0" w:afterAutospacing="off"/>
        <w:ind w:left="1800"/>
        <w:rPr>
          <w:rFonts w:ascii="Franklin Gothic Book" w:hAnsi="Franklin Gothic Book" w:eastAsia="Franklin Gothic Book" w:cs="Franklin Gothic Book" w:asciiTheme="minorAscii" w:hAnsiTheme="minorAscii" w:eastAsiaTheme="minorAscii" w:cstheme="minorAscii"/>
          <w:noProof/>
          <w:sz w:val="24"/>
          <w:szCs w:val="24"/>
          <w:lang w:val="en-AU"/>
        </w:rPr>
      </w:pPr>
    </w:p>
    <w:p w:rsidR="45CD5579" w:rsidP="45CD5579" w:rsidRDefault="45CD5579" w14:paraId="7844AA14" w14:textId="36E10A2E">
      <w:pPr>
        <w:pStyle w:val="Normal"/>
        <w:spacing w:before="240" w:beforeAutospacing="off" w:after="240" w:afterAutospacing="off"/>
        <w:ind w:left="720"/>
        <w:rPr>
          <w:rFonts w:ascii="Franklin Gothic Book" w:hAnsi="Franklin Gothic Book" w:eastAsia="Franklin Gothic Book" w:cs="Franklin Gothic Book" w:asciiTheme="minorAscii" w:hAnsiTheme="minorAscii" w:eastAsiaTheme="minorAscii" w:cstheme="minorAscii"/>
          <w:b w:val="1"/>
          <w:bCs w:val="1"/>
          <w:noProof/>
          <w:sz w:val="24"/>
          <w:szCs w:val="24"/>
          <w:lang w:val="en-AU"/>
        </w:rPr>
      </w:pPr>
    </w:p>
    <w:p w:rsidR="4BE23486" w:rsidP="45CD5579" w:rsidRDefault="4BE23486" w14:paraId="36B338AA" w14:textId="407EF0E4">
      <w:pPr>
        <w:rPr>
          <w:rFonts w:ascii="Franklin Gothic Book" w:hAnsi="Franklin Gothic Book" w:eastAsia="Franklin Gothic Book" w:cs="Franklin Gothic Book" w:asciiTheme="minorAscii" w:hAnsiTheme="minorAscii" w:eastAsiaTheme="minorAscii" w:cstheme="minorAscii"/>
        </w:rPr>
      </w:pPr>
      <w:r w:rsidR="4BE23486">
        <w:drawing>
          <wp:inline wp14:editId="574F54F9" wp14:anchorId="03F46353">
            <wp:extent cx="6210300" cy="983297"/>
            <wp:effectExtent l="0" t="0" r="0" b="0"/>
            <wp:docPr id="1233768111" name="" title=""/>
            <wp:cNvGraphicFramePr>
              <a:graphicFrameLocks noChangeAspect="1"/>
            </wp:cNvGraphicFramePr>
            <a:graphic>
              <a:graphicData uri="http://schemas.openxmlformats.org/drawingml/2006/picture">
                <pic:pic>
                  <pic:nvPicPr>
                    <pic:cNvPr id="0" name=""/>
                    <pic:cNvPicPr/>
                  </pic:nvPicPr>
                  <pic:blipFill>
                    <a:blip r:embed="R1e0faa10b165459b">
                      <a:extLst>
                        <a:ext xmlns:a="http://schemas.openxmlformats.org/drawingml/2006/main" uri="{28A0092B-C50C-407E-A947-70E740481C1C}">
                          <a14:useLocalDpi val="0"/>
                        </a:ext>
                      </a:extLst>
                    </a:blip>
                    <a:stretch>
                      <a:fillRect/>
                    </a:stretch>
                  </pic:blipFill>
                  <pic:spPr>
                    <a:xfrm>
                      <a:off x="0" y="0"/>
                      <a:ext cx="6210300" cy="983297"/>
                    </a:xfrm>
                    <a:prstGeom prst="rect">
                      <a:avLst/>
                    </a:prstGeom>
                  </pic:spPr>
                </pic:pic>
              </a:graphicData>
            </a:graphic>
          </wp:inline>
        </w:drawing>
      </w:r>
    </w:p>
    <w:sectPr w:rsidRPr="007263BB" w:rsidR="007263BB" w:rsidSect="00F33DD2">
      <w:headerReference w:type="default" r:id="rId12"/>
      <w:pgSz w:w="12240" w:h="15840" w:orient="portrait" w:code="1"/>
      <w:pgMar w:top="314" w:right="720" w:bottom="278" w:left="720" w:header="720" w:footer="720" w:gutter="0"/>
      <w:cols w:space="720"/>
      <w:docGrid w:linePitch="360"/>
      <w:footerReference w:type="default" r:id="R20971b8a7eeb437c"/>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05F3B" w:rsidP="00A66B18" w:rsidRDefault="00605F3B" w14:paraId="4D532D91" w14:textId="77777777">
      <w:pPr>
        <w:spacing w:before="0" w:after="0"/>
      </w:pPr>
      <w:r>
        <w:separator/>
      </w:r>
    </w:p>
  </w:endnote>
  <w:endnote w:type="continuationSeparator" w:id="0">
    <w:p w:rsidR="00605F3B" w:rsidP="00A66B18" w:rsidRDefault="00605F3B" w14:paraId="4DBC09C2" w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5CD5579" w:rsidTr="45CD5579" w14:paraId="537C9FEC">
      <w:trPr>
        <w:trHeight w:val="300"/>
      </w:trPr>
      <w:tc>
        <w:tcPr>
          <w:tcW w:w="3600" w:type="dxa"/>
          <w:tcMar/>
        </w:tcPr>
        <w:p w:rsidR="45CD5579" w:rsidP="45CD5579" w:rsidRDefault="45CD5579" w14:paraId="0C851C1A" w14:textId="50AD301F">
          <w:pPr>
            <w:pStyle w:val="Header"/>
            <w:bidi w:val="0"/>
            <w:ind w:left="-115"/>
            <w:jc w:val="left"/>
          </w:pPr>
        </w:p>
      </w:tc>
      <w:tc>
        <w:tcPr>
          <w:tcW w:w="3600" w:type="dxa"/>
          <w:tcMar/>
        </w:tcPr>
        <w:p w:rsidR="45CD5579" w:rsidP="45CD5579" w:rsidRDefault="45CD5579" w14:paraId="096CB7C6" w14:textId="0A9EA772">
          <w:pPr>
            <w:pStyle w:val="Header"/>
            <w:bidi w:val="0"/>
            <w:jc w:val="center"/>
          </w:pPr>
        </w:p>
      </w:tc>
      <w:tc>
        <w:tcPr>
          <w:tcW w:w="3600" w:type="dxa"/>
          <w:tcMar/>
        </w:tcPr>
        <w:p w:rsidR="45CD5579" w:rsidP="45CD5579" w:rsidRDefault="45CD5579" w14:paraId="13D0D7E5" w14:textId="5853A041">
          <w:pPr>
            <w:pStyle w:val="Header"/>
            <w:bidi w:val="0"/>
            <w:ind w:right="-115"/>
            <w:jc w:val="right"/>
          </w:pPr>
        </w:p>
      </w:tc>
    </w:tr>
  </w:tbl>
  <w:p w:rsidR="45CD5579" w:rsidP="45CD5579" w:rsidRDefault="45CD5579" w14:paraId="501BDBFC" w14:textId="4849DADD">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05F3B" w:rsidP="00A66B18" w:rsidRDefault="00605F3B" w14:paraId="26E423C8" w14:textId="77777777">
      <w:pPr>
        <w:spacing w:before="0" w:after="0"/>
      </w:pPr>
      <w:r>
        <w:separator/>
      </w:r>
    </w:p>
  </w:footnote>
  <w:footnote w:type="continuationSeparator" w:id="0">
    <w:p w:rsidR="00605F3B" w:rsidP="00A66B18" w:rsidRDefault="00605F3B" w14:paraId="66BCD6BB" w14:textId="777777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A66B18" w:rsidRDefault="00A66B18" w14:paraId="3F05709B" w14:textId="77777777">
    <w:pPr>
      <w:pStyle w:val="Header"/>
    </w:pPr>
    <w:r w:rsidRPr="0041428F">
      <w:rPr>
        <w:noProof/>
        <w:lang w:eastAsia="en-US"/>
      </w:rPr>
      <mc:AlternateContent>
        <mc:Choice Requires="wpg">
          <w:drawing>
            <wp:anchor distT="0" distB="0" distL="114300" distR="114300" simplePos="0" relativeHeight="251658240" behindDoc="1" locked="0" layoutInCell="1" allowOverlap="1" wp14:anchorId="5C4C085D" wp14:editId="6BE9C69A">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aphic 17" style="position:absolute;margin-left:-36pt;margin-top:-36pt;width:649.5pt;height:238.6pt;z-index:-251657216;mso-width-relative:margin;mso-height-relative:margin" alt="Curved accent shapes that collectively build the header design" coordsize="60055,19240" coordorigin="-71,-71" o:spid="_x0000_s1026" w14:anchorId="261AE0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">
              <v:shape id="Freeform: Shape 20" style="position:absolute;left:21216;top:-71;width:38767;height:17620;visibility:visible;mso-wrap-style:square;v-text-anchor:middle" coordsize="3876675,1762125" o:spid="_x0000_s1027" fillcolor="#009dd9 [3205]" stroked="f" path="m3869531,1359694v,,-489585,474345,-1509712,384810c1339691,1654969,936784,1180624,7144,1287304l7144,7144r3862387,l3869531,1359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">
                <v:stroke joinstyle="miter"/>
                <v:path arrowok="t" o:connecttype="custom" o:connectlocs="3869531,1359694;2359819,1744504;7144,1287304;7144,7144;3869531,7144;3869531,1359694" o:connectangles="0,0,0,0,0,0"/>
              </v:shape>
              <v:shape id="Freeform: Shape 22" style="position:absolute;left:-71;top:-71;width:60007;height:19240;visibility:visible;mso-wrap-style:square;v-text-anchor:middle" coordsize="6000750,1924050" o:spid="_x0000_s1028" fillcolor="#17406d [3204]" stroked="f" path="m7144,1699736v,,1403032,618173,2927032,-215265c4459129,651986,5998369,893921,5998369,893921r,-886777l7144,7144r,16925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">
                <v:stroke joinstyle="miter"/>
                <v:path arrowok="t" o:connecttype="custom" o:connectlocs="7144,1699736;2934176,1484471;5998369,893921;5998369,7144;7144,7144;7144,1699736" o:connectangles="0,0,0,0,0,0"/>
              </v:shape>
              <v:shape id="Freeform: Shape 23" style="position:absolute;left:-71;top:-71;width:60007;height:9048;visibility:visible;mso-wrap-style:square;v-text-anchor:middle" coordsize="6000750,904875" o:spid="_x0000_s1029" fillcolor="#17406d [3204]" stroked="f" path="m7144,7144r,606742c647224,1034891,2136934,964406,3546634,574834,4882039,205264,5998369,893921,5998369,893921r,-886777l7144,7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">
                <v:fill type="gradient" color2="#4389d7 [1940]" angle="90" focus="100%" rotate="t"/>
                <v:stroke joinstyle="miter"/>
                <v:path arrowok="t" o:connecttype="custom" o:connectlocs="7144,7144;7144,613886;3546634,574834;5998369,893921;5998369,7144;7144,7144" o:connectangles="0,0,0,0,0,0"/>
              </v:shape>
              <v:shape id="Freeform: Shape 24" style="position:absolute;left:31761;top:9244;width:28194;height:8286;visibility:visible;mso-wrap-style:square;v-text-anchor:middle" coordsize="2819400,828675" o:spid="_x0000_s1030" fillcolor="#009dd9 [3205]" stroked="f" path="m7144,481489c380524,602456,751999,764381,1305401,812959,2325529,902494,2815114,428149,2815114,428149r,-421005c2332196,236696,1376839,568166,7144,4814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">
                <v:fill type="gradient" color2="#0075a2 [2405]" angle="90" focus="100%"/>
                <v:stroke joinstyle="miter"/>
                <v:path arrowok="t" o:connecttype="custom" o:connectlocs="7144,481489;1305401,812959;2815114,428149;2815114,7144;7144,481489"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
    <w:nsid w:val="1f4ba76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4dc60979"/>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
    <w:nsid w:val="dda4cb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
    <w:nsid w:val="6403b78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5">
    <w:nsid w:val="2ea5a11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13973845"/>
    <w:multiLevelType w:val="hybridMultilevel"/>
    <w:tmpl w:val="EB12D04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3D21B72"/>
    <w:multiLevelType w:val="hybridMultilevel"/>
    <w:tmpl w:val="23584BB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4C20874"/>
    <w:multiLevelType w:val="hybridMultilevel"/>
    <w:tmpl w:val="7C040A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2EAB1AFF"/>
    <w:multiLevelType w:val="hybridMultilevel"/>
    <w:tmpl w:val="B4CA47C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71F801FD"/>
    <w:multiLevelType w:val="hybridMultilevel"/>
    <w:tmpl w:val="D40C83D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1" w16cid:durableId="1491216374">
    <w:abstractNumId w:val="2"/>
  </w:num>
  <w:num w:numId="2" w16cid:durableId="64962677">
    <w:abstractNumId w:val="1"/>
  </w:num>
  <w:num w:numId="3" w16cid:durableId="373817345">
    <w:abstractNumId w:val="4"/>
  </w:num>
  <w:num w:numId="4" w16cid:durableId="406152564">
    <w:abstractNumId w:val="0"/>
  </w:num>
  <w:num w:numId="5" w16cid:durableId="837647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C0D"/>
    <w:rsid w:val="00055ED1"/>
    <w:rsid w:val="000563E9"/>
    <w:rsid w:val="00081375"/>
    <w:rsid w:val="00083BAA"/>
    <w:rsid w:val="0010680C"/>
    <w:rsid w:val="00152B0B"/>
    <w:rsid w:val="001766D6"/>
    <w:rsid w:val="0018151F"/>
    <w:rsid w:val="00192419"/>
    <w:rsid w:val="001C270D"/>
    <w:rsid w:val="001C7245"/>
    <w:rsid w:val="001E2320"/>
    <w:rsid w:val="00214E28"/>
    <w:rsid w:val="002256D1"/>
    <w:rsid w:val="00276530"/>
    <w:rsid w:val="00293626"/>
    <w:rsid w:val="00293FCE"/>
    <w:rsid w:val="002B16A2"/>
    <w:rsid w:val="002C5ED5"/>
    <w:rsid w:val="002E3B42"/>
    <w:rsid w:val="00306A0C"/>
    <w:rsid w:val="00352B81"/>
    <w:rsid w:val="00376C18"/>
    <w:rsid w:val="003939C0"/>
    <w:rsid w:val="00394757"/>
    <w:rsid w:val="003A0150"/>
    <w:rsid w:val="003E24DF"/>
    <w:rsid w:val="003F0CEC"/>
    <w:rsid w:val="003F3FD4"/>
    <w:rsid w:val="00401569"/>
    <w:rsid w:val="0041428F"/>
    <w:rsid w:val="004225F9"/>
    <w:rsid w:val="00440BE1"/>
    <w:rsid w:val="0048032A"/>
    <w:rsid w:val="004849E9"/>
    <w:rsid w:val="004A2B0D"/>
    <w:rsid w:val="004C193D"/>
    <w:rsid w:val="004D1382"/>
    <w:rsid w:val="005459B5"/>
    <w:rsid w:val="005C2210"/>
    <w:rsid w:val="00605F3B"/>
    <w:rsid w:val="00612AE8"/>
    <w:rsid w:val="00615018"/>
    <w:rsid w:val="0062123A"/>
    <w:rsid w:val="00630C37"/>
    <w:rsid w:val="0064428C"/>
    <w:rsid w:val="00646E75"/>
    <w:rsid w:val="00666188"/>
    <w:rsid w:val="006F6F10"/>
    <w:rsid w:val="00706CAA"/>
    <w:rsid w:val="007263BB"/>
    <w:rsid w:val="007431B2"/>
    <w:rsid w:val="00783E79"/>
    <w:rsid w:val="007B2891"/>
    <w:rsid w:val="007B2BC1"/>
    <w:rsid w:val="007B5AE8"/>
    <w:rsid w:val="007C7373"/>
    <w:rsid w:val="007F5192"/>
    <w:rsid w:val="008045C2"/>
    <w:rsid w:val="008E7528"/>
    <w:rsid w:val="008F3614"/>
    <w:rsid w:val="008F6C0D"/>
    <w:rsid w:val="0091575C"/>
    <w:rsid w:val="00982F7C"/>
    <w:rsid w:val="009D3489"/>
    <w:rsid w:val="009D696C"/>
    <w:rsid w:val="009E62AD"/>
    <w:rsid w:val="00A0141A"/>
    <w:rsid w:val="00A1A4EE"/>
    <w:rsid w:val="00A25DE7"/>
    <w:rsid w:val="00A26FE7"/>
    <w:rsid w:val="00A27B6B"/>
    <w:rsid w:val="00A66B18"/>
    <w:rsid w:val="00A6783B"/>
    <w:rsid w:val="00A96CF8"/>
    <w:rsid w:val="00AA089B"/>
    <w:rsid w:val="00AC4F11"/>
    <w:rsid w:val="00AD1D45"/>
    <w:rsid w:val="00AD1EDA"/>
    <w:rsid w:val="00AE1388"/>
    <w:rsid w:val="00AF3982"/>
    <w:rsid w:val="00B0E178"/>
    <w:rsid w:val="00B246DB"/>
    <w:rsid w:val="00B24BE7"/>
    <w:rsid w:val="00B50294"/>
    <w:rsid w:val="00B57D6E"/>
    <w:rsid w:val="00C04114"/>
    <w:rsid w:val="00C701F7"/>
    <w:rsid w:val="00C70786"/>
    <w:rsid w:val="00CC2903"/>
    <w:rsid w:val="00CE6CB7"/>
    <w:rsid w:val="00D10958"/>
    <w:rsid w:val="00D66593"/>
    <w:rsid w:val="00DB10EA"/>
    <w:rsid w:val="00DE6DA2"/>
    <w:rsid w:val="00DF2D30"/>
    <w:rsid w:val="00E27C6B"/>
    <w:rsid w:val="00E4786A"/>
    <w:rsid w:val="00E55D74"/>
    <w:rsid w:val="00E6540C"/>
    <w:rsid w:val="00E81E2A"/>
    <w:rsid w:val="00EC114A"/>
    <w:rsid w:val="00EC33FF"/>
    <w:rsid w:val="00EE0952"/>
    <w:rsid w:val="00EF2A0D"/>
    <w:rsid w:val="00F1737B"/>
    <w:rsid w:val="00F26B09"/>
    <w:rsid w:val="00F33DD2"/>
    <w:rsid w:val="00FE0F43"/>
    <w:rsid w:val="00FE5C0F"/>
    <w:rsid w:val="00FF1C31"/>
    <w:rsid w:val="019F726A"/>
    <w:rsid w:val="01EADC54"/>
    <w:rsid w:val="022190CF"/>
    <w:rsid w:val="02C14EC4"/>
    <w:rsid w:val="031E5B8B"/>
    <w:rsid w:val="04828C21"/>
    <w:rsid w:val="0574DEF1"/>
    <w:rsid w:val="071408A9"/>
    <w:rsid w:val="0A38DBB4"/>
    <w:rsid w:val="0AA62AE3"/>
    <w:rsid w:val="0B6261DA"/>
    <w:rsid w:val="0B9AB9DB"/>
    <w:rsid w:val="0C33BD7A"/>
    <w:rsid w:val="0C8ACF2F"/>
    <w:rsid w:val="0CFC1869"/>
    <w:rsid w:val="0E1FB7E9"/>
    <w:rsid w:val="0E542AA8"/>
    <w:rsid w:val="0EE4AC69"/>
    <w:rsid w:val="0F4F6E25"/>
    <w:rsid w:val="0F98F7E2"/>
    <w:rsid w:val="11A466A0"/>
    <w:rsid w:val="12E8CEF0"/>
    <w:rsid w:val="1444B06A"/>
    <w:rsid w:val="14593560"/>
    <w:rsid w:val="16455E3E"/>
    <w:rsid w:val="17B87588"/>
    <w:rsid w:val="17EAEAC8"/>
    <w:rsid w:val="182EAE84"/>
    <w:rsid w:val="191E4CD9"/>
    <w:rsid w:val="1B83DA36"/>
    <w:rsid w:val="1CB21250"/>
    <w:rsid w:val="1D8FCB44"/>
    <w:rsid w:val="1E96B4D4"/>
    <w:rsid w:val="1F41B560"/>
    <w:rsid w:val="2096B165"/>
    <w:rsid w:val="214FE030"/>
    <w:rsid w:val="23EE8030"/>
    <w:rsid w:val="2403695B"/>
    <w:rsid w:val="246F7D9F"/>
    <w:rsid w:val="24FB6B7B"/>
    <w:rsid w:val="269D8E38"/>
    <w:rsid w:val="26CA563B"/>
    <w:rsid w:val="2900B048"/>
    <w:rsid w:val="29EE5D1C"/>
    <w:rsid w:val="2A28C480"/>
    <w:rsid w:val="2C109304"/>
    <w:rsid w:val="2F25815E"/>
    <w:rsid w:val="30209D33"/>
    <w:rsid w:val="304DA554"/>
    <w:rsid w:val="326658D5"/>
    <w:rsid w:val="345F6916"/>
    <w:rsid w:val="3474AC90"/>
    <w:rsid w:val="34C010D5"/>
    <w:rsid w:val="34F5CA0C"/>
    <w:rsid w:val="3524A8B9"/>
    <w:rsid w:val="38161B28"/>
    <w:rsid w:val="38341F60"/>
    <w:rsid w:val="3A97FEA3"/>
    <w:rsid w:val="3D0C8D74"/>
    <w:rsid w:val="3D28DAAC"/>
    <w:rsid w:val="3ECD766B"/>
    <w:rsid w:val="3EF1670A"/>
    <w:rsid w:val="40EC0D22"/>
    <w:rsid w:val="413E6939"/>
    <w:rsid w:val="433624CE"/>
    <w:rsid w:val="43DA5B24"/>
    <w:rsid w:val="445E2E25"/>
    <w:rsid w:val="446A96F8"/>
    <w:rsid w:val="453BCF91"/>
    <w:rsid w:val="45CD5579"/>
    <w:rsid w:val="4668439D"/>
    <w:rsid w:val="48A0DF0D"/>
    <w:rsid w:val="48D76A78"/>
    <w:rsid w:val="49C988DA"/>
    <w:rsid w:val="4A3A7087"/>
    <w:rsid w:val="4AF467A4"/>
    <w:rsid w:val="4BE23486"/>
    <w:rsid w:val="4C9A310E"/>
    <w:rsid w:val="4D462677"/>
    <w:rsid w:val="4DC2F3B6"/>
    <w:rsid w:val="4E7499DD"/>
    <w:rsid w:val="4E996F21"/>
    <w:rsid w:val="4F94DE72"/>
    <w:rsid w:val="50CC6F7C"/>
    <w:rsid w:val="51B2BE43"/>
    <w:rsid w:val="5219C75B"/>
    <w:rsid w:val="5243700D"/>
    <w:rsid w:val="52463E5D"/>
    <w:rsid w:val="52B2B73F"/>
    <w:rsid w:val="52CE0D35"/>
    <w:rsid w:val="542FB250"/>
    <w:rsid w:val="54F6683A"/>
    <w:rsid w:val="5591F503"/>
    <w:rsid w:val="566CF261"/>
    <w:rsid w:val="56A6DAFA"/>
    <w:rsid w:val="574046DC"/>
    <w:rsid w:val="5C7A900D"/>
    <w:rsid w:val="5D805AEE"/>
    <w:rsid w:val="5E4F76EF"/>
    <w:rsid w:val="5F0C0C2C"/>
    <w:rsid w:val="5FAC02F5"/>
    <w:rsid w:val="62C5B231"/>
    <w:rsid w:val="63EEF9FC"/>
    <w:rsid w:val="654BCAB9"/>
    <w:rsid w:val="665302E2"/>
    <w:rsid w:val="67CF0060"/>
    <w:rsid w:val="67DB1D16"/>
    <w:rsid w:val="67E3DFC3"/>
    <w:rsid w:val="6840F902"/>
    <w:rsid w:val="685EB35E"/>
    <w:rsid w:val="69B5A3FE"/>
    <w:rsid w:val="6A91BD6F"/>
    <w:rsid w:val="6A9F8359"/>
    <w:rsid w:val="6B29DA30"/>
    <w:rsid w:val="6C25C4A4"/>
    <w:rsid w:val="6D5B89DD"/>
    <w:rsid w:val="6E0DEA3D"/>
    <w:rsid w:val="6FBCDA9B"/>
    <w:rsid w:val="700757DD"/>
    <w:rsid w:val="719FD1BC"/>
    <w:rsid w:val="71F067ED"/>
    <w:rsid w:val="722FEBEA"/>
    <w:rsid w:val="7332B660"/>
    <w:rsid w:val="739BAF4C"/>
    <w:rsid w:val="73F78C4F"/>
    <w:rsid w:val="74504F14"/>
    <w:rsid w:val="7453B0EE"/>
    <w:rsid w:val="74A8A98B"/>
    <w:rsid w:val="75939B9A"/>
    <w:rsid w:val="76478BE9"/>
    <w:rsid w:val="77285FD6"/>
    <w:rsid w:val="777507B2"/>
    <w:rsid w:val="78C983D1"/>
    <w:rsid w:val="7A7D5C50"/>
    <w:rsid w:val="7AB4B055"/>
    <w:rsid w:val="7ED20829"/>
    <w:rsid w:val="7F033F54"/>
    <w:rsid w:val="7F5FEA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7F508"/>
  <w14:defaultImageDpi w14:val="32767"/>
  <w15:chartTrackingRefBased/>
  <w15:docId w15:val="{8DC391AF-D723-4A18-9177-044F07DEA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uiPriority="9" w:semiHidden="1" w:unhideWhenUsed="1" w:qFormat="1"/>
    <w:lsdException w:name="heading 3" w:uiPriority="9" w:semiHidden="1" w:qFormat="1"/>
    <w:lsdException w:name="heading 4" w:uiPriority="9" w:semiHidden="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uiPriority="6" w:semiHidden="1" w:unhideWhenUsed="1" w:qFormat="1"/>
    <w:lsdException w:name="Signature" w:uiPriority="7" w:semiHidden="1" w:unhideWhenUsed="1" w:qFormat="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qFormat="1"/>
    <w:lsdException w:name="Salutation" w:uiPriority="4" w:semiHidden="1"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hAnsiTheme="majorHAnsi" w:eastAsiaTheme="majorEastAsia"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hAnsiTheme="majorHAnsi" w:eastAsiaTheme="majorEastAsia" w:cstheme="majorBidi"/>
      <w:color w:val="112F5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8"/>
    <w:rsid w:val="003E24DF"/>
    <w:rPr>
      <w:rFonts w:asciiTheme="majorHAnsi" w:hAnsiTheme="majorHAnsi" w:eastAsiaTheme="majorEastAsia" w:cstheme="majorBidi"/>
      <w:caps/>
      <w:color w:val="112F51" w:themeColor="accent1" w:themeShade="BF"/>
      <w:kern w:val="20"/>
      <w:sz w:val="20"/>
      <w:szCs w:val="20"/>
    </w:rPr>
  </w:style>
  <w:style w:type="paragraph" w:styleId="Recipient" w:customStyle="1">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styleId="SalutationChar" w:customStyle="1">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styleId="ClosingChar" w:customStyle="1">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styleId="SignatureChar" w:customStyle="1">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styleId="HeaderChar" w:customStyle="1">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styleId="ContactInfo" w:customStyle="1">
    <w:name w:val="Contact Info"/>
    <w:basedOn w:val="Normal"/>
    <w:uiPriority w:val="1"/>
    <w:qFormat/>
    <w:rsid w:val="00A66B18"/>
    <w:pPr>
      <w:spacing w:before="0" w:after="0"/>
    </w:pPr>
    <w:rPr>
      <w:color w:val="FFFFFF" w:themeColor="background1"/>
    </w:rPr>
  </w:style>
  <w:style w:type="character" w:styleId="Heading2Char" w:customStyle="1">
    <w:name w:val="Heading 2 Char"/>
    <w:basedOn w:val="DefaultParagraphFont"/>
    <w:link w:val="Heading2"/>
    <w:uiPriority w:val="9"/>
    <w:rsid w:val="004A2B0D"/>
    <w:rPr>
      <w:rFonts w:asciiTheme="majorHAnsi" w:hAnsiTheme="majorHAnsi" w:eastAsiaTheme="majorEastAsia"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hAnsi="Times New Roman" w:cs="Times New Roman" w:eastAsiaTheme="minorEastAsia"/>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styleId="FooterChar" w:customStyle="1">
    <w:name w:val="Footer Char"/>
    <w:basedOn w:val="DefaultParagraphFont"/>
    <w:link w:val="Footer"/>
    <w:uiPriority w:val="99"/>
    <w:rsid w:val="00A66B18"/>
    <w:rPr>
      <w:rFonts w:eastAsiaTheme="minorHAnsi"/>
      <w:color w:val="595959" w:themeColor="text1" w:themeTint="A6"/>
      <w:kern w:val="20"/>
      <w:sz w:val="20"/>
      <w:szCs w:val="20"/>
    </w:rPr>
  </w:style>
  <w:style w:type="paragraph" w:styleId="Logo" w:customStyle="1">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styleId="LogoChar" w:customStyle="1">
    <w:name w:val="Logo Char"/>
    <w:basedOn w:val="DefaultParagraphFont"/>
    <w:link w:val="Logo"/>
    <w:rsid w:val="00AA089B"/>
    <w:rPr>
      <w:rFonts w:hAnsi="Calibri" w:eastAsiaTheme="minorHAnsi"/>
      <w:b/>
      <w:bCs/>
      <w:color w:val="FFFFFF" w:themeColor="background1"/>
      <w:spacing w:val="120"/>
      <w:kern w:val="24"/>
      <w:sz w:val="44"/>
      <w:szCs w:val="48"/>
    </w:rPr>
  </w:style>
  <w:style w:type="paragraph" w:styleId="ListParagraph">
    <w:name w:val="List Paragraph"/>
    <w:basedOn w:val="Normal"/>
    <w:uiPriority w:val="34"/>
    <w:qFormat/>
    <w:rsid w:val="00EC33FF"/>
    <w:pPr>
      <w:contextualSpacing/>
    </w:pPr>
  </w:style>
  <w:style w:type="table" w:styleId="TableGrid">
    <w:name w:val="Table Grid"/>
    <w:basedOn w:val="TableNormal"/>
    <w:uiPriority w:val="39"/>
    <w:rsid w:val="004D138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4225F9"/>
    <w:rPr>
      <w:color w:val="F49100" w:themeColor="hyperlink"/>
      <w:u w:val="single"/>
    </w:rPr>
  </w:style>
  <w:style w:type="character" w:styleId="UnresolvedMention1" w:customStyle="1">
    <w:name w:val="Unresolved Mention1"/>
    <w:basedOn w:val="DefaultParagraphFont"/>
    <w:uiPriority w:val="99"/>
    <w:semiHidden/>
    <w:unhideWhenUsed/>
    <w:rsid w:val="004225F9"/>
    <w:rPr>
      <w:color w:val="605E5C"/>
      <w:shd w:val="clear" w:color="auto" w:fill="E1DFDD"/>
    </w:rPr>
  </w:style>
  <w:style w:type="paragraph" w:styleId="Heading3">
    <w:uiPriority w:val="9"/>
    <w:name w:val="heading 3"/>
    <w:basedOn w:val="Normal"/>
    <w:next w:val="Normal"/>
    <w:unhideWhenUsed/>
    <w:qFormat/>
    <w:rsid w:val="45CD5579"/>
    <w:rPr>
      <w:rFonts w:eastAsia="Franklin Gothic Medium" w:cs="HG創英角ｺﾞｼｯｸUB" w:cstheme="majorEastAsia"/>
      <w:color w:val="112F5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45CD5579"/>
    <w:rPr>
      <w:rFonts w:eastAsia="Franklin Gothic Medium" w:cs="HG創英角ｺﾞｼｯｸUB" w:cstheme="majorEastAsia"/>
      <w:i w:val="1"/>
      <w:iCs w:val="1"/>
      <w:color w:val="112F51" w:themeColor="accent1" w:themeTint="FF" w:themeShade="BF"/>
    </w:rPr>
    <w:pPr>
      <w:keepNext w:val="1"/>
      <w:keepLines w:val="1"/>
      <w:spacing w:before="80" w:after="40"/>
      <w:outlineLvl w:val="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954403">
      <w:bodyDiv w:val="1"/>
      <w:marLeft w:val="0"/>
      <w:marRight w:val="0"/>
      <w:marTop w:val="0"/>
      <w:marBottom w:val="0"/>
      <w:divBdr>
        <w:top w:val="none" w:sz="0" w:space="0" w:color="auto"/>
        <w:left w:val="none" w:sz="0" w:space="0" w:color="auto"/>
        <w:bottom w:val="none" w:sz="0" w:space="0" w:color="auto"/>
        <w:right w:val="none" w:sz="0" w:space="0" w:color="auto"/>
      </w:divBdr>
    </w:div>
    <w:div w:id="995113098">
      <w:bodyDiv w:val="1"/>
      <w:marLeft w:val="0"/>
      <w:marRight w:val="0"/>
      <w:marTop w:val="0"/>
      <w:marBottom w:val="0"/>
      <w:divBdr>
        <w:top w:val="none" w:sz="0" w:space="0" w:color="auto"/>
        <w:left w:val="none" w:sz="0" w:space="0" w:color="auto"/>
        <w:bottom w:val="none" w:sz="0" w:space="0" w:color="auto"/>
        <w:right w:val="none" w:sz="0" w:space="0" w:color="auto"/>
      </w:divBdr>
    </w:div>
    <w:div w:id="19358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14" /><Relationship Type="http://schemas.openxmlformats.org/officeDocument/2006/relationships/image" Target="/media/image2.png" Id="Rdbcd1fb5828b4934" /><Relationship Type="http://schemas.openxmlformats.org/officeDocument/2006/relationships/image" Target="/media/image3.png" Id="R016786e035d741c7" /><Relationship Type="http://schemas.openxmlformats.org/officeDocument/2006/relationships/image" Target="/media/image.jpg" Id="R11cbfa2db12d41f1" /><Relationship Type="http://schemas.openxmlformats.org/officeDocument/2006/relationships/image" Target="/media/image2.jpg" Id="R7fc682ee9dfd4971" /><Relationship Type="http://schemas.openxmlformats.org/officeDocument/2006/relationships/image" Target="/media/image3.jpg" Id="Rfa8d7d550d1d4f6a" /><Relationship Type="http://schemas.openxmlformats.org/officeDocument/2006/relationships/image" Target="/media/image4.jpg" Id="R11ea673b62bc48b7" /><Relationship Type="http://schemas.openxmlformats.org/officeDocument/2006/relationships/image" Target="/media/image4.png" Id="Rb1b0303c26a0434c" /><Relationship Type="http://schemas.openxmlformats.org/officeDocument/2006/relationships/image" Target="/media/image5.jpg" Id="R001d76a73a0a4c2c" /><Relationship Type="http://schemas.openxmlformats.org/officeDocument/2006/relationships/image" Target="/media/image6.jpg" Id="Rc84f13e2d2e44ce4" /><Relationship Type="http://schemas.openxmlformats.org/officeDocument/2006/relationships/image" Target="/media/image7.jpg" Id="R3f4abb4fb6944607" /><Relationship Type="http://schemas.openxmlformats.org/officeDocument/2006/relationships/image" Target="/media/image8.jpg" Id="Rfdf1854b11e34633" /><Relationship Type="http://schemas.openxmlformats.org/officeDocument/2006/relationships/image" Target="/media/image9.jpg" Id="R0bd395f634304d7a" /><Relationship Type="http://schemas.openxmlformats.org/officeDocument/2006/relationships/image" Target="/media/imagea.jpg" Id="Rafe6febc5e7a4c21" /><Relationship Type="http://schemas.openxmlformats.org/officeDocument/2006/relationships/image" Target="/media/image5.png" Id="R35921e3a13394168" /><Relationship Type="http://schemas.openxmlformats.org/officeDocument/2006/relationships/image" Target="/media/image6.png" Id="R4311279e3fdb4c85" /><Relationship Type="http://schemas.openxmlformats.org/officeDocument/2006/relationships/image" Target="/media/image7.png" Id="R1e0faa10b165459b" /><Relationship Type="http://schemas.openxmlformats.org/officeDocument/2006/relationships/footer" Target="footer.xml" Id="R20971b8a7eeb437c"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BE00D2-AEFB-4806-B28E-9858A7C742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Blue curve letterhead</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Adjoko Isabelle ADJETEY-ADJEVI</lastModifiedBy>
  <revision>12</revision>
  <dcterms:created xsi:type="dcterms:W3CDTF">2019-09-30T01:26:00.0000000Z</dcterms:created>
  <dcterms:modified xsi:type="dcterms:W3CDTF">2025-06-12T22:25:08.3792340Z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